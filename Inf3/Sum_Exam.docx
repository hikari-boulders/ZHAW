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BF23B8" w14:textId="41BD15DD" w:rsidR="00B53521" w:rsidRDefault="00B53521" w:rsidP="00703991">
      <w:pPr>
        <w:widowControl w:val="0"/>
        <w:autoSpaceDE w:val="0"/>
        <w:autoSpaceDN w:val="0"/>
        <w:adjustRightInd w:val="0"/>
        <w:rPr>
          <w:rFonts w:ascii="Times" w:hAnsi="Times" w:cs="Times"/>
          <w:b/>
          <w:sz w:val="14"/>
          <w:szCs w:val="32"/>
          <w:lang w:val="de-DE"/>
        </w:rPr>
      </w:pPr>
      <w:r>
        <w:rPr>
          <w:rFonts w:ascii="Times" w:hAnsi="Times" w:cs="Times"/>
          <w:b/>
          <w:sz w:val="14"/>
          <w:szCs w:val="32"/>
          <w:lang w:val="de-DE"/>
        </w:rPr>
        <w:t xml:space="preserve">1 </w:t>
      </w:r>
      <w:r w:rsidR="00B45629">
        <w:rPr>
          <w:rFonts w:ascii="Times" w:hAnsi="Times" w:cs="Times"/>
          <w:b/>
          <w:sz w:val="14"/>
          <w:szCs w:val="32"/>
          <w:lang w:val="de-DE"/>
        </w:rPr>
        <w:t>Grundlegende Rechenarchitektur</w:t>
      </w:r>
    </w:p>
    <w:p w14:paraId="42D00783" w14:textId="1DB7263F" w:rsidR="00B45629" w:rsidRPr="00B45629" w:rsidRDefault="00B45629" w:rsidP="00703991">
      <w:pPr>
        <w:widowControl w:val="0"/>
        <w:autoSpaceDE w:val="0"/>
        <w:autoSpaceDN w:val="0"/>
        <w:adjustRightInd w:val="0"/>
        <w:rPr>
          <w:rFonts w:ascii="Times" w:hAnsi="Times" w:cs="Times"/>
          <w:b/>
          <w:i/>
          <w:sz w:val="14"/>
          <w:szCs w:val="32"/>
          <w:lang w:val="de-DE"/>
        </w:rPr>
      </w:pPr>
      <w:r w:rsidRPr="00B45629">
        <w:rPr>
          <w:rFonts w:ascii="Times" w:hAnsi="Times" w:cs="Times"/>
          <w:b/>
          <w:i/>
          <w:sz w:val="14"/>
          <w:szCs w:val="32"/>
          <w:lang w:val="de-DE"/>
        </w:rPr>
        <w:t>Von-Neumann-Rechner</w:t>
      </w:r>
      <w:r w:rsidR="007C43FB">
        <w:rPr>
          <w:rFonts w:ascii="Times" w:hAnsi="Times" w:cs="Times"/>
          <w:b/>
          <w:i/>
          <w:sz w:val="14"/>
          <w:szCs w:val="32"/>
          <w:lang w:val="de-DE"/>
        </w:rPr>
        <w:t xml:space="preserve"> = {Steuerwerk, Rechenwerk, Speicher(werk), Eingabe- &amp; Ausgabewerk}</w:t>
      </w:r>
    </w:p>
    <w:p w14:paraId="19218792" w14:textId="4E29A82F" w:rsidR="00B45629" w:rsidRDefault="00B45629" w:rsidP="00B45629">
      <w:pPr>
        <w:pStyle w:val="Listenabsatz"/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Times" w:hAnsi="Times" w:cs="Times"/>
          <w:sz w:val="14"/>
          <w:szCs w:val="32"/>
          <w:lang w:val="de-DE"/>
        </w:rPr>
      </w:pPr>
      <w:r>
        <w:rPr>
          <w:rFonts w:ascii="Times" w:hAnsi="Times" w:cs="Times"/>
          <w:sz w:val="14"/>
          <w:szCs w:val="32"/>
          <w:lang w:val="de-DE"/>
        </w:rPr>
        <w:t xml:space="preserve">Program P &amp; Data D im gleichen Speicher </w:t>
      </w:r>
      <w:r w:rsidRPr="00B45629">
        <w:rPr>
          <w:rFonts w:ascii="Times" w:hAnsi="Times" w:cs="Times"/>
          <w:sz w:val="14"/>
          <w:szCs w:val="32"/>
          <w:lang w:val="de-DE"/>
        </w:rPr>
        <w:sym w:font="Wingdings" w:char="F0E0"/>
      </w:r>
      <w:r>
        <w:rPr>
          <w:rFonts w:ascii="Times" w:hAnsi="Times" w:cs="Times"/>
          <w:sz w:val="14"/>
          <w:szCs w:val="32"/>
          <w:lang w:val="de-DE"/>
        </w:rPr>
        <w:t xml:space="preserve"> keine Unterscheidung</w:t>
      </w:r>
    </w:p>
    <w:p w14:paraId="4DD87A73" w14:textId="5F4BE42B" w:rsidR="00B45629" w:rsidRDefault="00B45629" w:rsidP="00B45629">
      <w:pPr>
        <w:pStyle w:val="Listenabsatz"/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Times" w:hAnsi="Times" w:cs="Times"/>
          <w:sz w:val="14"/>
          <w:szCs w:val="32"/>
          <w:lang w:val="de-DE"/>
        </w:rPr>
      </w:pPr>
      <w:r>
        <w:rPr>
          <w:rFonts w:ascii="Times" w:hAnsi="Times" w:cs="Times"/>
          <w:sz w:val="14"/>
          <w:szCs w:val="32"/>
          <w:lang w:val="de-DE"/>
        </w:rPr>
        <w:t>Steuerung über einzelne Befehle, gespeichert als Programm</w:t>
      </w:r>
    </w:p>
    <w:p w14:paraId="2F25FC46" w14:textId="4AC77C21" w:rsidR="00B45629" w:rsidRDefault="007C43FB" w:rsidP="00B45629">
      <w:pPr>
        <w:pStyle w:val="Listenabsatz"/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Times" w:hAnsi="Times" w:cs="Times"/>
          <w:sz w:val="14"/>
          <w:szCs w:val="32"/>
          <w:lang w:val="de-DE"/>
        </w:rPr>
      </w:pPr>
      <w:r>
        <w:rPr>
          <w:rFonts w:ascii="Times" w:hAnsi="Times" w:cs="Times"/>
          <w:sz w:val="14"/>
          <w:szCs w:val="32"/>
          <w:lang w:val="de-DE"/>
        </w:rPr>
        <w:t>Universell: nicht fest verdrahtet, kann beliebige Programme/Berechnungen ausführen (Universalrechner; TM-mächtig)</w:t>
      </w:r>
    </w:p>
    <w:p w14:paraId="60021409" w14:textId="2679D02B" w:rsidR="007C43FB" w:rsidRDefault="007C43FB" w:rsidP="00B45629">
      <w:pPr>
        <w:pStyle w:val="Listenabsatz"/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Times" w:hAnsi="Times" w:cs="Times"/>
          <w:sz w:val="14"/>
          <w:szCs w:val="32"/>
          <w:lang w:val="de-DE"/>
        </w:rPr>
      </w:pPr>
      <w:r>
        <w:rPr>
          <w:rFonts w:ascii="Times" w:hAnsi="Times" w:cs="Times"/>
          <w:sz w:val="14"/>
          <w:szCs w:val="32"/>
          <w:lang w:val="de-DE"/>
        </w:rPr>
        <w:t>Programm:= sequentielle Abfolge v. Anweisungen; Befehlszähler gibt Adresse des nächsten Befehls an; Korrektheit wichtig</w:t>
      </w:r>
    </w:p>
    <w:p w14:paraId="47713EA3" w14:textId="340493D0" w:rsidR="007C43FB" w:rsidRPr="00552812" w:rsidRDefault="007C43FB" w:rsidP="00552812">
      <w:pPr>
        <w:pStyle w:val="Listenabsatz"/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Times" w:hAnsi="Times" w:cs="Times"/>
          <w:sz w:val="14"/>
          <w:szCs w:val="32"/>
          <w:lang w:val="de-DE"/>
        </w:rPr>
      </w:pPr>
      <w:r>
        <w:rPr>
          <w:rFonts w:ascii="Times" w:hAnsi="Times" w:cs="Times"/>
          <w:sz w:val="14"/>
          <w:szCs w:val="32"/>
          <w:lang w:val="de-DE"/>
        </w:rPr>
        <w:t>Einfach in Technik und Funktion und realisierbar</w:t>
      </w:r>
      <w:r>
        <w:rPr>
          <w:noProof/>
          <w:lang w:val="de-DE"/>
        </w:rPr>
        <w:drawing>
          <wp:inline distT="0" distB="0" distL="0" distR="0" wp14:anchorId="2021B032" wp14:editId="464CF434">
            <wp:extent cx="1943100" cy="988105"/>
            <wp:effectExtent l="0" t="0" r="0" b="2540"/>
            <wp:docPr id="18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81" cy="98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D570" w14:textId="3811AD5F" w:rsidR="007C43FB" w:rsidRDefault="007C43FB" w:rsidP="00B45629">
      <w:pPr>
        <w:pStyle w:val="Listenabsatz"/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Times" w:hAnsi="Times" w:cs="Times"/>
          <w:sz w:val="14"/>
          <w:szCs w:val="32"/>
          <w:lang w:val="de-DE"/>
        </w:rPr>
      </w:pPr>
      <w:r>
        <w:rPr>
          <w:rFonts w:ascii="Times" w:hAnsi="Times" w:cs="Times"/>
          <w:sz w:val="14"/>
          <w:szCs w:val="32"/>
          <w:lang w:val="de-DE"/>
        </w:rPr>
        <w:t xml:space="preserve">Steuerwerk/Control Unit:=Herzstück d. Rechners, interpretiert Programmcode, erstellt Verbindungen zwischen Daten &amp; Rechenwerk, Steuert Reihenfolge d. Programmbefehle, beinhaltet </w:t>
      </w:r>
      <w:r w:rsidRPr="007C43FB">
        <w:rPr>
          <w:rFonts w:ascii="Times" w:hAnsi="Times" w:cs="Times"/>
          <w:i/>
          <w:sz w:val="14"/>
          <w:szCs w:val="32"/>
          <w:lang w:val="de-DE"/>
        </w:rPr>
        <w:t>{Befehlsregister, Befehlsdecoder, Befehlszähler}</w:t>
      </w:r>
    </w:p>
    <w:p w14:paraId="1934F798" w14:textId="192CAEAA" w:rsidR="007C43FB" w:rsidRDefault="007C43FB" w:rsidP="00B45629">
      <w:pPr>
        <w:pStyle w:val="Listenabsatz"/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Times" w:hAnsi="Times" w:cs="Times"/>
          <w:sz w:val="14"/>
          <w:szCs w:val="32"/>
          <w:lang w:val="de-DE"/>
        </w:rPr>
      </w:pPr>
      <w:r>
        <w:rPr>
          <w:rFonts w:ascii="Times" w:hAnsi="Times" w:cs="Times"/>
          <w:sz w:val="14"/>
          <w:szCs w:val="32"/>
          <w:lang w:val="de-DE"/>
        </w:rPr>
        <w:t>Rechenwerk/ALU:=arithmetische&amp;logische Rechen-Operationen</w:t>
      </w:r>
    </w:p>
    <w:p w14:paraId="623577E9" w14:textId="3435A3BC" w:rsidR="007C43FB" w:rsidRDefault="007C43FB" w:rsidP="00B45629">
      <w:pPr>
        <w:pStyle w:val="Listenabsatz"/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Times" w:hAnsi="Times" w:cs="Times"/>
          <w:sz w:val="14"/>
          <w:szCs w:val="32"/>
          <w:lang w:val="de-DE"/>
        </w:rPr>
      </w:pPr>
      <w:r>
        <w:rPr>
          <w:rFonts w:ascii="Times" w:hAnsi="Times" w:cs="Times"/>
          <w:sz w:val="14"/>
          <w:szCs w:val="32"/>
          <w:lang w:val="de-DE"/>
        </w:rPr>
        <w:t>Speicherwerk:=Speichert alle Daten (P, D, Zwischen-&amp;Endergebnisse im selben Speicher), Zugriff auf Speicherzelle via Adresse</w:t>
      </w:r>
    </w:p>
    <w:p w14:paraId="3AB105BB" w14:textId="455C8D5C" w:rsidR="007C43FB" w:rsidRDefault="007C43FB" w:rsidP="00B45629">
      <w:pPr>
        <w:pStyle w:val="Listenabsatz"/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Times" w:hAnsi="Times" w:cs="Times"/>
          <w:sz w:val="14"/>
          <w:szCs w:val="32"/>
          <w:lang w:val="de-DE"/>
        </w:rPr>
      </w:pPr>
      <w:r>
        <w:rPr>
          <w:rFonts w:ascii="Times" w:hAnsi="Times" w:cs="Times"/>
          <w:sz w:val="14"/>
          <w:szCs w:val="32"/>
          <w:lang w:val="de-DE"/>
        </w:rPr>
        <w:t>Eingabe/Ausgabewerk=I/O-Unit:=Steuert Ein-&amp;Ausgaben aller Daten</w:t>
      </w:r>
    </w:p>
    <w:p w14:paraId="08D7441C" w14:textId="70A7D01F" w:rsidR="007C43FB" w:rsidRDefault="007C43FB" w:rsidP="00B45629">
      <w:pPr>
        <w:pStyle w:val="Listenabsatz"/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Times" w:hAnsi="Times" w:cs="Times"/>
          <w:sz w:val="14"/>
          <w:szCs w:val="32"/>
          <w:lang w:val="de-DE"/>
        </w:rPr>
      </w:pPr>
      <w:r>
        <w:rPr>
          <w:rFonts w:ascii="Times" w:hAnsi="Times" w:cs="Times"/>
          <w:sz w:val="14"/>
          <w:szCs w:val="32"/>
          <w:lang w:val="de-DE"/>
        </w:rPr>
        <w:t>Bus-Systeme = {Daten-, Adress-&amp;Steuerbus}:=Verknüpft Komponenten zum Austausch von Daten und Steuersignalen</w:t>
      </w:r>
    </w:p>
    <w:p w14:paraId="3FB98232" w14:textId="77777777" w:rsidR="007C43FB" w:rsidRPr="007C43FB" w:rsidRDefault="007C43FB" w:rsidP="007C43FB">
      <w:pPr>
        <w:pStyle w:val="Listenabsatz"/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Times" w:hAnsi="Times" w:cs="Times"/>
          <w:b/>
          <w:i/>
          <w:sz w:val="14"/>
          <w:szCs w:val="32"/>
          <w:lang w:val="de-DE"/>
        </w:rPr>
      </w:pPr>
      <w:r>
        <w:rPr>
          <w:rFonts w:ascii="Times" w:hAnsi="Times" w:cs="Times"/>
          <w:sz w:val="14"/>
          <w:szCs w:val="32"/>
          <w:lang w:val="de-DE"/>
        </w:rPr>
        <w:t>Register (</w:t>
      </w:r>
      <w:r w:rsidRPr="007C43FB">
        <w:rPr>
          <w:rFonts w:ascii="Times" w:hAnsi="Times" w:cs="Times"/>
          <w:sz w:val="14"/>
          <w:szCs w:val="32"/>
          <w:lang w:val="de-DE"/>
        </w:rPr>
        <w:t>Teil d. Steuerwerks):=Zwischenspeicherung v. Daten</w:t>
      </w:r>
    </w:p>
    <w:p w14:paraId="2FBB0C17" w14:textId="18023A72" w:rsidR="007C43FB" w:rsidRPr="00256543" w:rsidRDefault="007C43FB" w:rsidP="00256543">
      <w:pPr>
        <w:pStyle w:val="Listenabsatz"/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Times" w:hAnsi="Times" w:cs="Times"/>
          <w:b/>
          <w:i/>
          <w:sz w:val="14"/>
          <w:szCs w:val="32"/>
          <w:lang w:val="de-DE"/>
        </w:rPr>
      </w:pPr>
      <w:r w:rsidRPr="007C43FB">
        <w:rPr>
          <w:rFonts w:ascii="Times" w:hAnsi="Times" w:cs="Times"/>
          <w:sz w:val="14"/>
          <w:szCs w:val="32"/>
          <w:lang w:val="de-DE"/>
        </w:rPr>
        <w:t>Übliche Register:</w:t>
      </w:r>
      <w:r w:rsidRPr="007C43FB">
        <w:rPr>
          <w:rFonts w:ascii="Times" w:hAnsi="Times" w:cs="Times"/>
          <w:sz w:val="14"/>
          <w:szCs w:val="14"/>
          <w:lang w:val="de-DE"/>
        </w:rPr>
        <w:t xml:space="preserve"> </w:t>
      </w:r>
      <w:r w:rsidRPr="007C43FB">
        <w:rPr>
          <w:rFonts w:ascii="Times" w:hAnsi="Times" w:cs="Arial"/>
          <w:bCs/>
          <w:i/>
          <w:iCs/>
          <w:sz w:val="14"/>
          <w:szCs w:val="14"/>
          <w:lang w:val="de-DE"/>
        </w:rPr>
        <w:t>Befehlsregister</w:t>
      </w:r>
      <w:r w:rsidRPr="007C43FB">
        <w:rPr>
          <w:rFonts w:ascii="Times" w:hAnsi="Times" w:cs="Arial"/>
          <w:sz w:val="14"/>
          <w:szCs w:val="14"/>
          <w:lang w:val="de-DE"/>
        </w:rPr>
        <w:t xml:space="preserve">, </w:t>
      </w:r>
      <w:r w:rsidRPr="007C43FB">
        <w:rPr>
          <w:rFonts w:ascii="Times" w:hAnsi="Times" w:cs="Arial"/>
          <w:bCs/>
          <w:i/>
          <w:iCs/>
          <w:sz w:val="14"/>
          <w:szCs w:val="14"/>
          <w:lang w:val="de-DE"/>
        </w:rPr>
        <w:t xml:space="preserve">Befehlszähler </w:t>
      </w:r>
      <w:r w:rsidRPr="007C43FB">
        <w:rPr>
          <w:rFonts w:ascii="Times" w:hAnsi="Times" w:cs="Arial"/>
          <w:sz w:val="14"/>
          <w:szCs w:val="14"/>
          <w:lang w:val="de-DE"/>
        </w:rPr>
        <w:t xml:space="preserve">/ </w:t>
      </w:r>
      <w:r w:rsidRPr="007C43FB">
        <w:rPr>
          <w:rFonts w:ascii="Times" w:hAnsi="Times" w:cs="Arial"/>
          <w:bCs/>
          <w:i/>
          <w:iCs/>
          <w:sz w:val="14"/>
          <w:szCs w:val="14"/>
          <w:lang w:val="de-DE"/>
        </w:rPr>
        <w:t>Programmzähler</w:t>
      </w:r>
      <w:r w:rsidRPr="007C43FB">
        <w:rPr>
          <w:rFonts w:ascii="Times" w:hAnsi="Times" w:cs="Arial"/>
          <w:sz w:val="14"/>
          <w:szCs w:val="14"/>
          <w:lang w:val="de-DE"/>
        </w:rPr>
        <w:t xml:space="preserve">, </w:t>
      </w:r>
      <w:r w:rsidRPr="007C43FB">
        <w:rPr>
          <w:rFonts w:ascii="Times" w:hAnsi="Times" w:cs="Arial"/>
          <w:bCs/>
          <w:i/>
          <w:iCs/>
          <w:sz w:val="14"/>
          <w:szCs w:val="14"/>
          <w:lang w:val="de-DE"/>
        </w:rPr>
        <w:t>Akkumulator, Zustandsregister, Statusregister</w:t>
      </w:r>
      <w:r w:rsidRPr="007C43FB">
        <w:rPr>
          <w:rFonts w:ascii="Times" w:hAnsi="Times" w:cs="Arial"/>
          <w:sz w:val="14"/>
          <w:szCs w:val="14"/>
          <w:lang w:val="de-DE"/>
        </w:rPr>
        <w:t xml:space="preserve">, </w:t>
      </w:r>
      <w:r w:rsidRPr="007C43FB">
        <w:rPr>
          <w:rFonts w:ascii="Times" w:hAnsi="Times" w:cs="Arial"/>
          <w:bCs/>
          <w:i/>
          <w:iCs/>
          <w:sz w:val="14"/>
          <w:szCs w:val="14"/>
          <w:lang w:val="de-DE"/>
        </w:rPr>
        <w:t>Interrupt-Register</w:t>
      </w:r>
    </w:p>
    <w:p w14:paraId="2888F7D0" w14:textId="1B24E436" w:rsidR="00256543" w:rsidRPr="00256543" w:rsidRDefault="00256543" w:rsidP="00256543">
      <w:pPr>
        <w:pStyle w:val="Listenabsatz"/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Times" w:hAnsi="Times" w:cs="Times"/>
          <w:b/>
          <w:sz w:val="14"/>
          <w:szCs w:val="32"/>
          <w:lang w:val="de-DE"/>
        </w:rPr>
      </w:pPr>
      <w:r w:rsidRPr="00256543">
        <w:rPr>
          <w:rFonts w:ascii="Times" w:hAnsi="Times" w:cs="Arial"/>
          <w:bCs/>
          <w:iCs/>
          <w:sz w:val="14"/>
          <w:szCs w:val="14"/>
          <w:lang w:val="de-DE"/>
        </w:rPr>
        <w:t>Akku</w:t>
      </w:r>
      <w:r>
        <w:rPr>
          <w:rFonts w:ascii="Times" w:hAnsi="Times" w:cs="Arial"/>
          <w:bCs/>
          <w:iCs/>
          <w:sz w:val="14"/>
          <w:szCs w:val="14"/>
          <w:lang w:val="de-DE"/>
        </w:rPr>
        <w:t xml:space="preserve">: Grösse d. Akkus &amp; Arbeitsregister beschränkt pro Zyklus bearbeitbare Zahlen (e.g. 32Bit </w:t>
      </w:r>
      <w:r w:rsidRPr="00256543">
        <w:rPr>
          <w:rFonts w:ascii="Times" w:hAnsi="Times" w:cs="Arial"/>
          <w:bCs/>
          <w:iCs/>
          <w:sz w:val="14"/>
          <w:szCs w:val="14"/>
          <w:lang w:val="de-DE"/>
        </w:rPr>
        <w:sym w:font="Wingdings" w:char="F0E0"/>
      </w:r>
      <w:r>
        <w:rPr>
          <w:rFonts w:ascii="Times" w:hAnsi="Times" w:cs="Arial"/>
          <w:bCs/>
          <w:iCs/>
          <w:sz w:val="14"/>
          <w:szCs w:val="14"/>
          <w:lang w:val="de-DE"/>
        </w:rPr>
        <w:t xml:space="preserve"> 2</w:t>
      </w:r>
      <w:r w:rsidRPr="00256543">
        <w:rPr>
          <w:rFonts w:ascii="Times" w:hAnsi="Times" w:cs="Arial"/>
          <w:bCs/>
          <w:iCs/>
          <w:sz w:val="14"/>
          <w:szCs w:val="14"/>
          <w:vertAlign w:val="superscript"/>
          <w:lang w:val="de-DE"/>
        </w:rPr>
        <w:t xml:space="preserve">32 </w:t>
      </w:r>
      <w:r>
        <w:rPr>
          <w:rFonts w:ascii="Times" w:hAnsi="Times" w:cs="Arial"/>
          <w:bCs/>
          <w:iCs/>
          <w:sz w:val="14"/>
          <w:szCs w:val="14"/>
          <w:lang w:val="de-DE"/>
        </w:rPr>
        <w:t>differenzierte Darstellungen)</w:t>
      </w:r>
    </w:p>
    <w:p w14:paraId="71539A85" w14:textId="58B5DA92" w:rsidR="00256543" w:rsidRPr="00256543" w:rsidRDefault="00256543" w:rsidP="00256543">
      <w:pPr>
        <w:pStyle w:val="Listenabsatz"/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Times" w:hAnsi="Times" w:cs="Times"/>
          <w:b/>
          <w:sz w:val="14"/>
          <w:szCs w:val="32"/>
          <w:lang w:val="de-DE"/>
        </w:rPr>
      </w:pPr>
      <w:r>
        <w:rPr>
          <w:rFonts w:ascii="Times" w:hAnsi="Times" w:cs="Arial"/>
          <w:bCs/>
          <w:iCs/>
          <w:sz w:val="14"/>
          <w:szCs w:val="14"/>
          <w:lang w:val="de-DE"/>
        </w:rPr>
        <w:t>Befehlszähler: Gr.d.Bz. bestimmt Grösse d. ansprechbaren=adressierbaren Speicherbereichs</w:t>
      </w:r>
    </w:p>
    <w:p w14:paraId="538EF1AC" w14:textId="1754041B" w:rsidR="00256543" w:rsidRPr="00256543" w:rsidRDefault="00256543" w:rsidP="00256543">
      <w:pPr>
        <w:pStyle w:val="Listenabsatz"/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Times" w:hAnsi="Times" w:cs="Times"/>
          <w:b/>
          <w:sz w:val="14"/>
          <w:szCs w:val="32"/>
          <w:lang w:val="de-DE"/>
        </w:rPr>
      </w:pPr>
      <w:r>
        <w:rPr>
          <w:rFonts w:ascii="Times" w:hAnsi="Times" w:cs="Arial"/>
          <w:bCs/>
          <w:iCs/>
          <w:sz w:val="14"/>
          <w:szCs w:val="14"/>
          <w:lang w:val="de-DE"/>
        </w:rPr>
        <w:t>Befehlsregister: Gr.d.Br. bestimmt Anz. möglicher Befehle</w:t>
      </w:r>
    </w:p>
    <w:p w14:paraId="0D2E45F2" w14:textId="4EE01F4A" w:rsidR="00256543" w:rsidRPr="001A58CC" w:rsidRDefault="00256543" w:rsidP="00256543">
      <w:pPr>
        <w:pStyle w:val="Listenabsatz"/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Times" w:hAnsi="Times" w:cs="Times"/>
          <w:b/>
          <w:sz w:val="14"/>
          <w:szCs w:val="32"/>
          <w:lang w:val="de-DE"/>
        </w:rPr>
      </w:pPr>
      <w:r>
        <w:rPr>
          <w:rFonts w:ascii="Times" w:hAnsi="Times" w:cs="Arial"/>
          <w:bCs/>
          <w:iCs/>
          <w:sz w:val="14"/>
          <w:szCs w:val="14"/>
          <w:lang w:val="de-DE"/>
        </w:rPr>
        <w:t>Register: Aktuelle Rechner haben i.d.R. 32 V 64-Bit-Register</w:t>
      </w:r>
    </w:p>
    <w:p w14:paraId="628E314E" w14:textId="05FFC059" w:rsidR="001A58CC" w:rsidRPr="001A58CC" w:rsidRDefault="001A58CC" w:rsidP="00256543">
      <w:pPr>
        <w:pStyle w:val="Listenabsatz"/>
        <w:widowControl w:val="0"/>
        <w:numPr>
          <w:ilvl w:val="0"/>
          <w:numId w:val="38"/>
        </w:numPr>
        <w:autoSpaceDE w:val="0"/>
        <w:autoSpaceDN w:val="0"/>
        <w:adjustRightInd w:val="0"/>
        <w:rPr>
          <w:rFonts w:ascii="Times" w:hAnsi="Times" w:cs="Times"/>
          <w:b/>
          <w:sz w:val="14"/>
          <w:szCs w:val="32"/>
          <w:lang w:val="de-DE"/>
        </w:rPr>
      </w:pPr>
      <w:r>
        <w:rPr>
          <w:rFonts w:ascii="Times" w:hAnsi="Times" w:cs="Arial"/>
          <w:bCs/>
          <w:iCs/>
          <w:sz w:val="14"/>
          <w:szCs w:val="14"/>
          <w:lang w:val="de-DE"/>
        </w:rPr>
        <w:t>Programmablauf</w:t>
      </w:r>
    </w:p>
    <w:p w14:paraId="31111FB9" w14:textId="683C38A0" w:rsidR="001A58CC" w:rsidRPr="004C49BC" w:rsidRDefault="001A58CC" w:rsidP="00552812">
      <w:pPr>
        <w:pStyle w:val="Listenabsatz"/>
        <w:widowControl w:val="0"/>
        <w:numPr>
          <w:ilvl w:val="0"/>
          <w:numId w:val="39"/>
        </w:numPr>
        <w:autoSpaceDE w:val="0"/>
        <w:autoSpaceDN w:val="0"/>
        <w:adjustRightInd w:val="0"/>
        <w:ind w:left="567" w:hanging="283"/>
        <w:rPr>
          <w:rFonts w:ascii="Times" w:hAnsi="Times" w:cs="Times"/>
          <w:sz w:val="14"/>
          <w:szCs w:val="14"/>
          <w:lang w:val="de-DE"/>
        </w:rPr>
      </w:pPr>
      <w:r w:rsidRPr="004C49BC">
        <w:rPr>
          <w:rFonts w:ascii="Times" w:hAnsi="Times" w:cs="Arial"/>
          <w:sz w:val="14"/>
          <w:szCs w:val="14"/>
          <w:lang w:val="de-DE"/>
        </w:rPr>
        <w:t xml:space="preserve">Der </w:t>
      </w:r>
      <w:r w:rsidRPr="004C49BC">
        <w:rPr>
          <w:rFonts w:ascii="Times" w:hAnsi="Times" w:cs="Arial"/>
          <w:bCs/>
          <w:sz w:val="14"/>
          <w:szCs w:val="14"/>
          <w:lang w:val="de-DE"/>
        </w:rPr>
        <w:t xml:space="preserve">aktuelle Befehl </w:t>
      </w:r>
      <w:r w:rsidRPr="004C49BC">
        <w:rPr>
          <w:rFonts w:ascii="Times" w:hAnsi="Times" w:cs="Arial"/>
          <w:sz w:val="14"/>
          <w:szCs w:val="14"/>
          <w:lang w:val="de-DE"/>
        </w:rPr>
        <w:t xml:space="preserve">wird aus der </w:t>
      </w:r>
      <w:r w:rsidRPr="004C49BC">
        <w:rPr>
          <w:rFonts w:ascii="Times" w:hAnsi="Times" w:cs="Arial"/>
          <w:bCs/>
          <w:sz w:val="14"/>
          <w:szCs w:val="14"/>
          <w:lang w:val="de-DE"/>
        </w:rPr>
        <w:t>Speicherzelle</w:t>
      </w:r>
      <w:r w:rsidRPr="004C49BC">
        <w:rPr>
          <w:rFonts w:ascii="Times" w:hAnsi="Times" w:cs="Arial"/>
          <w:sz w:val="14"/>
          <w:szCs w:val="14"/>
          <w:lang w:val="de-DE"/>
        </w:rPr>
        <w:t xml:space="preserve">, auf die der </w:t>
      </w:r>
      <w:r w:rsidRPr="004C49BC">
        <w:rPr>
          <w:rFonts w:ascii="Times" w:hAnsi="Times" w:cs="Arial"/>
          <w:bCs/>
          <w:sz w:val="14"/>
          <w:szCs w:val="14"/>
          <w:lang w:val="de-DE"/>
        </w:rPr>
        <w:t>Befehlszähler zeigt</w:t>
      </w:r>
      <w:r w:rsidRPr="004C49BC">
        <w:rPr>
          <w:rFonts w:ascii="Times" w:hAnsi="Times" w:cs="Arial"/>
          <w:sz w:val="14"/>
          <w:szCs w:val="14"/>
          <w:lang w:val="de-DE"/>
        </w:rPr>
        <w:t xml:space="preserve">, </w:t>
      </w:r>
      <w:r w:rsidRPr="004C49BC">
        <w:rPr>
          <w:rFonts w:ascii="Times" w:hAnsi="Times" w:cs="Arial"/>
          <w:bCs/>
          <w:sz w:val="14"/>
          <w:szCs w:val="14"/>
          <w:lang w:val="de-DE"/>
        </w:rPr>
        <w:t xml:space="preserve">ausgelesen </w:t>
      </w:r>
      <w:r w:rsidRPr="004C49BC">
        <w:rPr>
          <w:rFonts w:ascii="Times" w:hAnsi="Times" w:cs="Arial"/>
          <w:sz w:val="14"/>
          <w:szCs w:val="14"/>
          <w:lang w:val="de-DE"/>
        </w:rPr>
        <w:t xml:space="preserve">und in das </w:t>
      </w:r>
      <w:r w:rsidRPr="004C49BC">
        <w:rPr>
          <w:rFonts w:ascii="Times" w:hAnsi="Times" w:cs="Arial"/>
          <w:bCs/>
          <w:sz w:val="14"/>
          <w:szCs w:val="14"/>
          <w:lang w:val="de-DE"/>
        </w:rPr>
        <w:t>Steuerwerk übertragen</w:t>
      </w:r>
    </w:p>
    <w:p w14:paraId="78FAC901" w14:textId="68F4E40F" w:rsidR="001A58CC" w:rsidRPr="004C49BC" w:rsidRDefault="001A58CC" w:rsidP="00552812">
      <w:pPr>
        <w:pStyle w:val="Listenabsatz"/>
        <w:widowControl w:val="0"/>
        <w:numPr>
          <w:ilvl w:val="0"/>
          <w:numId w:val="39"/>
        </w:numPr>
        <w:autoSpaceDE w:val="0"/>
        <w:autoSpaceDN w:val="0"/>
        <w:adjustRightInd w:val="0"/>
        <w:spacing w:after="240"/>
        <w:ind w:left="567" w:hanging="283"/>
        <w:rPr>
          <w:rFonts w:ascii="Times" w:hAnsi="Times" w:cs="Times"/>
          <w:sz w:val="14"/>
          <w:szCs w:val="14"/>
          <w:lang w:val="de-DE"/>
        </w:rPr>
      </w:pPr>
      <w:r w:rsidRPr="004C49BC">
        <w:rPr>
          <w:rFonts w:ascii="Times" w:hAnsi="Times" w:cs="Arial"/>
          <w:sz w:val="14"/>
          <w:szCs w:val="14"/>
          <w:lang w:val="de-DE"/>
        </w:rPr>
        <w:t xml:space="preserve">Das </w:t>
      </w:r>
      <w:r w:rsidRPr="004C49BC">
        <w:rPr>
          <w:rFonts w:ascii="Times" w:hAnsi="Times" w:cs="Arial"/>
          <w:bCs/>
          <w:sz w:val="14"/>
          <w:szCs w:val="14"/>
          <w:lang w:val="de-DE"/>
        </w:rPr>
        <w:t xml:space="preserve">Steuerwerk dekodiert den Befehl </w:t>
      </w:r>
      <w:r w:rsidRPr="004C49BC">
        <w:rPr>
          <w:rFonts w:ascii="Times" w:hAnsi="Times" w:cs="Arial"/>
          <w:sz w:val="14"/>
          <w:szCs w:val="14"/>
          <w:lang w:val="de-DE"/>
        </w:rPr>
        <w:t xml:space="preserve">und schaltet die ent- sprechenden </w:t>
      </w:r>
      <w:r w:rsidRPr="004C49BC">
        <w:rPr>
          <w:rFonts w:ascii="Times" w:hAnsi="Times" w:cs="Arial"/>
          <w:bCs/>
          <w:sz w:val="14"/>
          <w:szCs w:val="14"/>
          <w:lang w:val="de-DE"/>
        </w:rPr>
        <w:t>Signale auf den Steuerleitungen</w:t>
      </w:r>
    </w:p>
    <w:p w14:paraId="47FE3289" w14:textId="73C12FD4" w:rsidR="001A58CC" w:rsidRPr="004C49BC" w:rsidRDefault="001A58CC" w:rsidP="00552812">
      <w:pPr>
        <w:pStyle w:val="Listenabsatz"/>
        <w:widowControl w:val="0"/>
        <w:numPr>
          <w:ilvl w:val="0"/>
          <w:numId w:val="39"/>
        </w:numPr>
        <w:autoSpaceDE w:val="0"/>
        <w:autoSpaceDN w:val="0"/>
        <w:adjustRightInd w:val="0"/>
        <w:spacing w:after="240"/>
        <w:ind w:left="567" w:hanging="283"/>
        <w:rPr>
          <w:rFonts w:ascii="Times" w:hAnsi="Times" w:cs="Times"/>
          <w:sz w:val="14"/>
          <w:szCs w:val="14"/>
          <w:lang w:val="de-DE"/>
        </w:rPr>
      </w:pPr>
      <w:r w:rsidRPr="004C49BC">
        <w:rPr>
          <w:rFonts w:ascii="Times" w:hAnsi="Times" w:cs="Arial"/>
          <w:sz w:val="14"/>
          <w:szCs w:val="14"/>
          <w:lang w:val="de-DE"/>
        </w:rPr>
        <w:t xml:space="preserve">Die für den </w:t>
      </w:r>
      <w:r w:rsidRPr="004C49BC">
        <w:rPr>
          <w:rFonts w:ascii="Times" w:hAnsi="Times" w:cs="Arial"/>
          <w:bCs/>
          <w:sz w:val="14"/>
          <w:szCs w:val="14"/>
          <w:lang w:val="de-DE"/>
        </w:rPr>
        <w:t xml:space="preserve">Befehl erforderlichen Operanden </w:t>
      </w:r>
      <w:r w:rsidRPr="004C49BC">
        <w:rPr>
          <w:rFonts w:ascii="Times" w:hAnsi="Times" w:cs="Arial"/>
          <w:sz w:val="14"/>
          <w:szCs w:val="14"/>
          <w:lang w:val="de-DE"/>
        </w:rPr>
        <w:t xml:space="preserve">werden aus dem </w:t>
      </w:r>
      <w:r w:rsidRPr="004C49BC">
        <w:rPr>
          <w:rFonts w:ascii="Times" w:hAnsi="Times" w:cs="Arial"/>
          <w:bCs/>
          <w:sz w:val="14"/>
          <w:szCs w:val="14"/>
          <w:lang w:val="de-DE"/>
        </w:rPr>
        <w:t xml:space="preserve">Speicherwerk gelesen </w:t>
      </w:r>
      <w:r w:rsidRPr="004C49BC">
        <w:rPr>
          <w:rFonts w:ascii="Times" w:hAnsi="Times" w:cs="Arial"/>
          <w:sz w:val="14"/>
          <w:szCs w:val="14"/>
          <w:lang w:val="de-DE"/>
        </w:rPr>
        <w:t xml:space="preserve">und in das </w:t>
      </w:r>
      <w:r w:rsidRPr="004C49BC">
        <w:rPr>
          <w:rFonts w:ascii="Times" w:hAnsi="Times" w:cs="Arial"/>
          <w:bCs/>
          <w:sz w:val="14"/>
          <w:szCs w:val="14"/>
          <w:lang w:val="de-DE"/>
        </w:rPr>
        <w:t xml:space="preserve">Rechenwerk </w:t>
      </w:r>
      <w:r w:rsidRPr="004C49BC">
        <w:rPr>
          <w:rFonts w:ascii="Times" w:hAnsi="Times" w:cs="Arial"/>
          <w:sz w:val="14"/>
          <w:szCs w:val="14"/>
          <w:lang w:val="de-DE"/>
        </w:rPr>
        <w:t xml:space="preserve">bzw. die </w:t>
      </w:r>
      <w:r w:rsidR="00552812" w:rsidRPr="004C49BC">
        <w:rPr>
          <w:rFonts w:ascii="Times" w:hAnsi="Times" w:cs="Arial"/>
          <w:bCs/>
          <w:sz w:val="14"/>
          <w:szCs w:val="14"/>
          <w:lang w:val="de-DE"/>
        </w:rPr>
        <w:t>festge</w:t>
      </w:r>
      <w:r w:rsidRPr="004C49BC">
        <w:rPr>
          <w:rFonts w:ascii="Times" w:hAnsi="Times" w:cs="Arial"/>
          <w:bCs/>
          <w:sz w:val="14"/>
          <w:szCs w:val="14"/>
          <w:lang w:val="de-DE"/>
        </w:rPr>
        <w:t xml:space="preserve">legten Register </w:t>
      </w:r>
      <w:r w:rsidRPr="004C49BC">
        <w:rPr>
          <w:rFonts w:ascii="Times" w:hAnsi="Times" w:cs="Arial"/>
          <w:sz w:val="14"/>
          <w:szCs w:val="14"/>
          <w:lang w:val="de-DE"/>
        </w:rPr>
        <w:t>übertragen</w:t>
      </w:r>
    </w:p>
    <w:p w14:paraId="7DE57F51" w14:textId="7EB3F83D" w:rsidR="001A58CC" w:rsidRPr="004C49BC" w:rsidRDefault="001A58CC" w:rsidP="00552812">
      <w:pPr>
        <w:pStyle w:val="Listenabsatz"/>
        <w:widowControl w:val="0"/>
        <w:numPr>
          <w:ilvl w:val="0"/>
          <w:numId w:val="39"/>
        </w:numPr>
        <w:autoSpaceDE w:val="0"/>
        <w:autoSpaceDN w:val="0"/>
        <w:adjustRightInd w:val="0"/>
        <w:spacing w:after="240"/>
        <w:ind w:left="567" w:hanging="283"/>
        <w:rPr>
          <w:rFonts w:ascii="Times" w:hAnsi="Times" w:cs="Times"/>
          <w:sz w:val="14"/>
          <w:szCs w:val="14"/>
          <w:lang w:val="de-DE"/>
        </w:rPr>
      </w:pPr>
      <w:r w:rsidRPr="004C49BC">
        <w:rPr>
          <w:rFonts w:ascii="Times" w:hAnsi="Times" w:cs="Arial"/>
          <w:sz w:val="14"/>
          <w:szCs w:val="14"/>
          <w:lang w:val="de-DE"/>
        </w:rPr>
        <w:t xml:space="preserve">Die </w:t>
      </w:r>
      <w:r w:rsidRPr="004C49BC">
        <w:rPr>
          <w:rFonts w:ascii="Times" w:hAnsi="Times" w:cs="Arial"/>
          <w:bCs/>
          <w:sz w:val="14"/>
          <w:szCs w:val="14"/>
          <w:lang w:val="de-DE"/>
        </w:rPr>
        <w:t xml:space="preserve">dekodierte Operation </w:t>
      </w:r>
      <w:r w:rsidRPr="004C49BC">
        <w:rPr>
          <w:rFonts w:ascii="Times" w:hAnsi="Times" w:cs="Arial"/>
          <w:sz w:val="14"/>
          <w:szCs w:val="14"/>
          <w:lang w:val="de-DE"/>
        </w:rPr>
        <w:t xml:space="preserve">wird ausgeführt; das Ergebnis in ein </w:t>
      </w:r>
      <w:r w:rsidRPr="004C49BC">
        <w:rPr>
          <w:rFonts w:ascii="Times" w:hAnsi="Times" w:cs="Arial"/>
          <w:bCs/>
          <w:sz w:val="14"/>
          <w:szCs w:val="14"/>
          <w:lang w:val="de-DE"/>
        </w:rPr>
        <w:t xml:space="preserve">Register </w:t>
      </w:r>
      <w:r w:rsidRPr="004C49BC">
        <w:rPr>
          <w:rFonts w:ascii="Times" w:hAnsi="Times" w:cs="Arial"/>
          <w:sz w:val="14"/>
          <w:szCs w:val="14"/>
          <w:lang w:val="de-DE"/>
        </w:rPr>
        <w:t xml:space="preserve">(oder den </w:t>
      </w:r>
      <w:r w:rsidRPr="004C49BC">
        <w:rPr>
          <w:rFonts w:ascii="Times" w:hAnsi="Times" w:cs="Arial"/>
          <w:bCs/>
          <w:sz w:val="14"/>
          <w:szCs w:val="14"/>
          <w:lang w:val="de-DE"/>
        </w:rPr>
        <w:t>Speicher</w:t>
      </w:r>
      <w:r w:rsidRPr="004C49BC">
        <w:rPr>
          <w:rFonts w:ascii="Times" w:hAnsi="Times" w:cs="Arial"/>
          <w:sz w:val="14"/>
          <w:szCs w:val="14"/>
          <w:lang w:val="de-DE"/>
        </w:rPr>
        <w:t xml:space="preserve">) </w:t>
      </w:r>
      <w:r w:rsidRPr="004C49BC">
        <w:rPr>
          <w:rFonts w:ascii="Times" w:hAnsi="Times" w:cs="Arial"/>
          <w:bCs/>
          <w:sz w:val="14"/>
          <w:szCs w:val="14"/>
          <w:lang w:val="de-DE"/>
        </w:rPr>
        <w:t>geschrieben</w:t>
      </w:r>
    </w:p>
    <w:p w14:paraId="6852468D" w14:textId="7CCF3BD6" w:rsidR="001A58CC" w:rsidRPr="004C49BC" w:rsidRDefault="001A58CC" w:rsidP="00552812">
      <w:pPr>
        <w:pStyle w:val="Listenabsatz"/>
        <w:widowControl w:val="0"/>
        <w:numPr>
          <w:ilvl w:val="0"/>
          <w:numId w:val="39"/>
        </w:numPr>
        <w:autoSpaceDE w:val="0"/>
        <w:autoSpaceDN w:val="0"/>
        <w:adjustRightInd w:val="0"/>
        <w:spacing w:after="240"/>
        <w:ind w:left="567" w:hanging="283"/>
        <w:rPr>
          <w:rFonts w:ascii="Times" w:hAnsi="Times" w:cs="Times"/>
          <w:sz w:val="14"/>
          <w:szCs w:val="14"/>
          <w:lang w:val="de-DE"/>
        </w:rPr>
      </w:pPr>
      <w:r w:rsidRPr="004C49BC">
        <w:rPr>
          <w:rFonts w:ascii="Times" w:hAnsi="Times" w:cs="Arial"/>
          <w:sz w:val="14"/>
          <w:szCs w:val="14"/>
          <w:lang w:val="de-DE"/>
        </w:rPr>
        <w:t xml:space="preserve">Der </w:t>
      </w:r>
      <w:r w:rsidRPr="004C49BC">
        <w:rPr>
          <w:rFonts w:ascii="Times" w:hAnsi="Times" w:cs="Arial"/>
          <w:bCs/>
          <w:sz w:val="14"/>
          <w:szCs w:val="14"/>
          <w:lang w:val="de-DE"/>
        </w:rPr>
        <w:t xml:space="preserve">Befehlszähler </w:t>
      </w:r>
      <w:r w:rsidRPr="004C49BC">
        <w:rPr>
          <w:rFonts w:ascii="Times" w:hAnsi="Times" w:cs="Arial"/>
          <w:sz w:val="14"/>
          <w:szCs w:val="14"/>
          <w:lang w:val="de-DE"/>
        </w:rPr>
        <w:t xml:space="preserve">wird </w:t>
      </w:r>
      <w:r w:rsidRPr="004C49BC">
        <w:rPr>
          <w:rFonts w:ascii="Times" w:hAnsi="Times" w:cs="Arial"/>
          <w:bCs/>
          <w:sz w:val="14"/>
          <w:szCs w:val="14"/>
          <w:lang w:val="de-DE"/>
        </w:rPr>
        <w:t xml:space="preserve">um eins erhöht </w:t>
      </w:r>
      <w:r w:rsidRPr="004C49BC">
        <w:rPr>
          <w:rFonts w:ascii="Times" w:hAnsi="Times" w:cs="Arial"/>
          <w:sz w:val="14"/>
          <w:szCs w:val="14"/>
          <w:lang w:val="de-DE"/>
        </w:rPr>
        <w:t xml:space="preserve">oder auf Grund eines </w:t>
      </w:r>
      <w:r w:rsidRPr="004C49BC">
        <w:rPr>
          <w:rFonts w:ascii="Times" w:hAnsi="Times" w:cs="Arial"/>
          <w:bCs/>
          <w:sz w:val="14"/>
          <w:szCs w:val="14"/>
          <w:lang w:val="de-DE"/>
        </w:rPr>
        <w:t xml:space="preserve">Sprung-Befehls </w:t>
      </w:r>
      <w:r w:rsidRPr="004C49BC">
        <w:rPr>
          <w:rFonts w:ascii="Times" w:hAnsi="Times" w:cs="Arial"/>
          <w:sz w:val="14"/>
          <w:szCs w:val="14"/>
          <w:lang w:val="de-DE"/>
        </w:rPr>
        <w:t>um einen anderen Wert verändert</w:t>
      </w:r>
    </w:p>
    <w:p w14:paraId="04066FE8" w14:textId="5E48E28A" w:rsidR="001A58CC" w:rsidRPr="004C49BC" w:rsidRDefault="00123E02" w:rsidP="00552812">
      <w:pPr>
        <w:pStyle w:val="Listenabsatz"/>
        <w:widowControl w:val="0"/>
        <w:numPr>
          <w:ilvl w:val="0"/>
          <w:numId w:val="39"/>
        </w:numPr>
        <w:autoSpaceDE w:val="0"/>
        <w:autoSpaceDN w:val="0"/>
        <w:adjustRightInd w:val="0"/>
        <w:spacing w:after="240"/>
        <w:ind w:left="567" w:hanging="283"/>
        <w:rPr>
          <w:rFonts w:ascii="Times" w:hAnsi="Times" w:cs="Times"/>
          <w:sz w:val="14"/>
          <w:szCs w:val="14"/>
          <w:lang w:val="de-DE"/>
        </w:rPr>
      </w:pPr>
      <w:r w:rsidRPr="004C49BC">
        <w:rPr>
          <w:rFonts w:ascii="Times" w:hAnsi="Times" w:cs="Arial"/>
          <w:sz w:val="14"/>
          <w:szCs w:val="14"/>
          <w:lang w:val="de-DE"/>
        </w:rPr>
        <w:t>Zyklus startet von vorne</w:t>
      </w:r>
    </w:p>
    <w:p w14:paraId="2D27A199" w14:textId="6440F84A" w:rsidR="00552812" w:rsidRDefault="004C49BC" w:rsidP="00552812">
      <w:pPr>
        <w:pStyle w:val="Listenabsatz"/>
        <w:widowControl w:val="0"/>
        <w:numPr>
          <w:ilvl w:val="0"/>
          <w:numId w:val="40"/>
        </w:numPr>
        <w:autoSpaceDE w:val="0"/>
        <w:autoSpaceDN w:val="0"/>
        <w:adjustRightInd w:val="0"/>
        <w:spacing w:after="240"/>
        <w:rPr>
          <w:rFonts w:ascii="Times" w:hAnsi="Times" w:cs="Times"/>
          <w:sz w:val="14"/>
          <w:szCs w:val="14"/>
          <w:lang w:val="de-DE"/>
        </w:rPr>
      </w:pPr>
      <w:r>
        <w:rPr>
          <w:rFonts w:ascii="Times" w:hAnsi="Times" w:cs="Times"/>
          <w:sz w:val="14"/>
          <w:szCs w:val="14"/>
          <w:lang w:val="de-DE"/>
        </w:rPr>
        <w:t xml:space="preserve">Programmcode modifizierbar </w:t>
      </w:r>
      <w:r w:rsidRPr="004C49BC">
        <w:rPr>
          <w:rFonts w:ascii="Times" w:hAnsi="Times" w:cs="Times"/>
          <w:sz w:val="14"/>
          <w:szCs w:val="14"/>
          <w:lang w:val="de-DE"/>
        </w:rPr>
        <w:sym w:font="Wingdings" w:char="F0E0"/>
      </w:r>
      <w:r>
        <w:rPr>
          <w:rFonts w:ascii="Times" w:hAnsi="Times" w:cs="Times"/>
          <w:sz w:val="14"/>
          <w:szCs w:val="14"/>
          <w:lang w:val="de-DE"/>
        </w:rPr>
        <w:t xml:space="preserve"> Programm und/oder Daten können beschädigt werden (be- oder unbeabsichtigt)</w:t>
      </w:r>
    </w:p>
    <w:p w14:paraId="7472695D" w14:textId="5EEE0575" w:rsidR="004C49BC" w:rsidRDefault="006F42DB" w:rsidP="00552812">
      <w:pPr>
        <w:pStyle w:val="Listenabsatz"/>
        <w:widowControl w:val="0"/>
        <w:numPr>
          <w:ilvl w:val="0"/>
          <w:numId w:val="40"/>
        </w:numPr>
        <w:autoSpaceDE w:val="0"/>
        <w:autoSpaceDN w:val="0"/>
        <w:adjustRightInd w:val="0"/>
        <w:spacing w:after="240"/>
        <w:rPr>
          <w:rFonts w:ascii="Times" w:hAnsi="Times" w:cs="Times"/>
          <w:sz w:val="14"/>
          <w:szCs w:val="14"/>
          <w:lang w:val="de-DE"/>
        </w:rPr>
      </w:pPr>
      <w:r>
        <w:rPr>
          <w:rFonts w:ascii="Times" w:hAnsi="Times" w:cs="Times"/>
          <w:sz w:val="14"/>
          <w:szCs w:val="14"/>
          <w:lang w:val="de-DE"/>
        </w:rPr>
        <w:t xml:space="preserve">Problem VN-Bottleneck: </w:t>
      </w:r>
      <w:r w:rsidR="004C49BC">
        <w:rPr>
          <w:rFonts w:ascii="Times" w:hAnsi="Times" w:cs="Times"/>
          <w:sz w:val="14"/>
          <w:szCs w:val="14"/>
          <w:lang w:val="de-DE"/>
        </w:rPr>
        <w:t xml:space="preserve">Trennung von Recheneinheit und Speicher </w:t>
      </w:r>
      <w:r w:rsidR="004C49BC" w:rsidRPr="004C49BC">
        <w:rPr>
          <w:rFonts w:ascii="Times" w:hAnsi="Times" w:cs="Times"/>
          <w:sz w:val="14"/>
          <w:szCs w:val="14"/>
          <w:lang w:val="de-DE"/>
        </w:rPr>
        <w:sym w:font="Wingdings" w:char="F0E0"/>
      </w:r>
      <w:r w:rsidR="004C49BC">
        <w:rPr>
          <w:rFonts w:ascii="Times" w:hAnsi="Times" w:cs="Times"/>
          <w:sz w:val="14"/>
          <w:szCs w:val="14"/>
          <w:lang w:val="de-DE"/>
        </w:rPr>
        <w:t xml:space="preserve"> Daten müssen sehr häufig übertragen werden</w:t>
      </w:r>
    </w:p>
    <w:p w14:paraId="010B4FC2" w14:textId="75F095E6" w:rsidR="004C49BC" w:rsidRPr="004C49BC" w:rsidRDefault="004C49BC" w:rsidP="004C49BC">
      <w:pPr>
        <w:pStyle w:val="Listenabsatz"/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57"/>
        <w:rPr>
          <w:rFonts w:ascii="Times" w:hAnsi="Times" w:cs="Times"/>
          <w:b/>
          <w:i/>
          <w:sz w:val="14"/>
          <w:szCs w:val="14"/>
          <w:lang w:val="de-DE"/>
        </w:rPr>
      </w:pPr>
      <w:r>
        <w:rPr>
          <w:rFonts w:ascii="Times" w:hAnsi="Times" w:cs="Times"/>
          <w:sz w:val="14"/>
          <w:szCs w:val="14"/>
          <w:lang w:val="de-DE"/>
        </w:rPr>
        <w:t xml:space="preserve">Damit wird der Datenbus, der für den Transport der Daten (P &amp; D) zuständig ist, zum Engpass – dem sogenannten </w:t>
      </w:r>
      <w:r w:rsidRPr="004C49BC">
        <w:rPr>
          <w:rFonts w:ascii="Times" w:hAnsi="Times" w:cs="Times"/>
          <w:b/>
          <w:i/>
          <w:sz w:val="14"/>
          <w:szCs w:val="14"/>
          <w:lang w:val="de-DE"/>
        </w:rPr>
        <w:t>Von-Neumann-Flaschenhals</w:t>
      </w:r>
    </w:p>
    <w:p w14:paraId="028EC304" w14:textId="2CC9760A" w:rsidR="004C49BC" w:rsidRDefault="004C49BC" w:rsidP="006F42DB">
      <w:pPr>
        <w:pStyle w:val="Listenabsatz"/>
        <w:widowControl w:val="0"/>
        <w:autoSpaceDE w:val="0"/>
        <w:autoSpaceDN w:val="0"/>
        <w:adjustRightInd w:val="0"/>
        <w:ind w:left="426"/>
        <w:rPr>
          <w:rFonts w:ascii="Times" w:hAnsi="Times" w:cs="Times"/>
          <w:sz w:val="14"/>
          <w:szCs w:val="32"/>
          <w:lang w:val="de-DE"/>
        </w:rPr>
      </w:pPr>
      <w:r w:rsidRPr="004C49BC">
        <w:rPr>
          <w:rFonts w:ascii="Times" w:hAnsi="Times" w:cs="Times"/>
          <w:sz w:val="14"/>
          <w:szCs w:val="32"/>
          <w:lang w:val="de-DE"/>
        </w:rPr>
        <w:sym w:font="Wingdings" w:char="F0E0"/>
      </w:r>
      <w:r>
        <w:rPr>
          <w:rFonts w:ascii="Times" w:hAnsi="Times" w:cs="Times"/>
          <w:sz w:val="14"/>
          <w:szCs w:val="32"/>
          <w:lang w:val="de-DE"/>
        </w:rPr>
        <w:t xml:space="preserve"> wird verschärft, da expliziten Sequenzialismus besteht (</w:t>
      </w:r>
      <w:r w:rsidR="006F42DB">
        <w:rPr>
          <w:rFonts w:ascii="Times" w:hAnsi="Times" w:cs="Times"/>
          <w:sz w:val="14"/>
          <w:szCs w:val="32"/>
          <w:lang w:val="de-DE"/>
        </w:rPr>
        <w:t>keine Parallelität) und Datenbus für Übertragung von P &amp; D genutzt wird (Aufteilung d. Kapazität)</w:t>
      </w:r>
    </w:p>
    <w:p w14:paraId="087F8A56" w14:textId="168E6930" w:rsidR="006F42DB" w:rsidRPr="006F42DB" w:rsidRDefault="006F42DB" w:rsidP="006F42DB">
      <w:pPr>
        <w:pStyle w:val="Listenabsatz"/>
        <w:widowControl w:val="0"/>
        <w:numPr>
          <w:ilvl w:val="0"/>
          <w:numId w:val="42"/>
        </w:numPr>
        <w:autoSpaceDE w:val="0"/>
        <w:autoSpaceDN w:val="0"/>
        <w:adjustRightInd w:val="0"/>
        <w:rPr>
          <w:rFonts w:ascii="Times" w:hAnsi="Times" w:cs="Times"/>
          <w:sz w:val="14"/>
          <w:szCs w:val="32"/>
          <w:lang w:val="de-DE"/>
        </w:rPr>
      </w:pPr>
      <w:r w:rsidRPr="006F42DB">
        <w:rPr>
          <w:rFonts w:ascii="Times" w:hAnsi="Times" w:cs="Times"/>
          <w:sz w:val="14"/>
          <w:szCs w:val="32"/>
          <w:lang w:val="de-DE"/>
        </w:rPr>
        <w:t xml:space="preserve">Lösung VN-Bottleneck: Einsatz v. schnellem Zwischenspeicher zwischen CPU und Speicher (Cache), </w:t>
      </w:r>
      <w:r w:rsidRPr="006F42DB">
        <w:rPr>
          <w:rFonts w:ascii="Times" w:hAnsi="Times" w:cs="Times"/>
          <w:color w:val="A6A6A6" w:themeColor="background1" w:themeShade="A6"/>
          <w:sz w:val="14"/>
          <w:szCs w:val="32"/>
          <w:lang w:val="de-DE"/>
        </w:rPr>
        <w:t>Getrennte Zwischenspeicher für Datenbusse für P&amp;D</w:t>
      </w:r>
      <w:r w:rsidRPr="006F42DB">
        <w:rPr>
          <w:rFonts w:ascii="Times" w:hAnsi="Times" w:cs="Times"/>
          <w:sz w:val="14"/>
          <w:szCs w:val="32"/>
          <w:lang w:val="de-DE"/>
        </w:rPr>
        <w:t>, Vorhersage von bedingten Progra</w:t>
      </w:r>
      <w:r>
        <w:rPr>
          <w:rFonts w:ascii="Times" w:hAnsi="Times" w:cs="Times"/>
          <w:sz w:val="14"/>
          <w:szCs w:val="32"/>
          <w:lang w:val="de-DE"/>
        </w:rPr>
        <w:t>mmsprüngen (branch prediction)</w:t>
      </w:r>
    </w:p>
    <w:p w14:paraId="2C843A77" w14:textId="77777777" w:rsidR="006F42DB" w:rsidRDefault="006F42DB" w:rsidP="007C43FB">
      <w:pPr>
        <w:widowControl w:val="0"/>
        <w:autoSpaceDE w:val="0"/>
        <w:autoSpaceDN w:val="0"/>
        <w:adjustRightInd w:val="0"/>
        <w:rPr>
          <w:rFonts w:ascii="Times" w:hAnsi="Times" w:cs="Times"/>
          <w:b/>
          <w:i/>
          <w:sz w:val="14"/>
          <w:szCs w:val="32"/>
          <w:lang w:val="de-DE"/>
        </w:rPr>
      </w:pPr>
    </w:p>
    <w:p w14:paraId="0DFCA0FF" w14:textId="4E5AFEC5" w:rsidR="00B45629" w:rsidRPr="006F42DB" w:rsidRDefault="00B45629" w:rsidP="007C43FB">
      <w:pPr>
        <w:widowControl w:val="0"/>
        <w:autoSpaceDE w:val="0"/>
        <w:autoSpaceDN w:val="0"/>
        <w:adjustRightInd w:val="0"/>
        <w:rPr>
          <w:rFonts w:ascii="Times" w:hAnsi="Times" w:cs="Times"/>
          <w:b/>
          <w:i/>
          <w:sz w:val="14"/>
          <w:szCs w:val="32"/>
          <w:lang w:val="de-DE"/>
        </w:rPr>
      </w:pPr>
      <w:r w:rsidRPr="006F42DB">
        <w:rPr>
          <w:rFonts w:ascii="Times" w:hAnsi="Times" w:cs="Times"/>
          <w:b/>
          <w:i/>
          <w:sz w:val="14"/>
          <w:szCs w:val="32"/>
          <w:lang w:val="de-DE"/>
        </w:rPr>
        <w:t>Harvard-Rechner</w:t>
      </w:r>
    </w:p>
    <w:p w14:paraId="3D74EA8E" w14:textId="77777777" w:rsidR="006F42DB" w:rsidRPr="006F42DB" w:rsidRDefault="006F42DB" w:rsidP="006F42DB">
      <w:pPr>
        <w:pStyle w:val="Listenabsatz"/>
        <w:widowControl w:val="0"/>
        <w:numPr>
          <w:ilvl w:val="0"/>
          <w:numId w:val="42"/>
        </w:numPr>
        <w:autoSpaceDE w:val="0"/>
        <w:autoSpaceDN w:val="0"/>
        <w:adjustRightInd w:val="0"/>
        <w:rPr>
          <w:rFonts w:ascii="Times" w:hAnsi="Times" w:cs="Times"/>
          <w:sz w:val="14"/>
          <w:szCs w:val="32"/>
          <w:lang w:val="de-DE"/>
        </w:rPr>
      </w:pPr>
      <w:r w:rsidRPr="006F42DB">
        <w:rPr>
          <w:rFonts w:ascii="Times" w:hAnsi="Times" w:cs="Times"/>
          <w:sz w:val="14"/>
          <w:szCs w:val="32"/>
          <w:lang w:val="de-DE"/>
        </w:rPr>
        <w:t>Trennung von P&amp;D-Speicher</w:t>
      </w:r>
    </w:p>
    <w:p w14:paraId="1654DF26" w14:textId="49571317" w:rsidR="006F42DB" w:rsidRDefault="006F42DB" w:rsidP="006F42DB">
      <w:pPr>
        <w:pStyle w:val="Listenabsatz"/>
        <w:widowControl w:val="0"/>
        <w:numPr>
          <w:ilvl w:val="0"/>
          <w:numId w:val="42"/>
        </w:numPr>
        <w:autoSpaceDE w:val="0"/>
        <w:autoSpaceDN w:val="0"/>
        <w:adjustRightInd w:val="0"/>
        <w:rPr>
          <w:rFonts w:ascii="Times" w:hAnsi="Times" w:cs="Times"/>
          <w:sz w:val="14"/>
          <w:szCs w:val="32"/>
          <w:lang w:val="de-DE"/>
        </w:rPr>
      </w:pPr>
      <w:r>
        <w:rPr>
          <w:rFonts w:ascii="Times" w:hAnsi="Times" w:cs="Times"/>
          <w:sz w:val="14"/>
          <w:szCs w:val="32"/>
          <w:lang w:val="de-DE"/>
        </w:rPr>
        <w:t>Nutzung getrennter Datenbusse für Zugriff auf P&amp;D</w:t>
      </w:r>
    </w:p>
    <w:p w14:paraId="6ED90029" w14:textId="15E81E82" w:rsidR="00E15B0C" w:rsidRDefault="006F42DB" w:rsidP="00E15B0C">
      <w:pPr>
        <w:widowControl w:val="0"/>
        <w:autoSpaceDE w:val="0"/>
        <w:autoSpaceDN w:val="0"/>
        <w:adjustRightInd w:val="0"/>
        <w:spacing w:after="120"/>
        <w:rPr>
          <w:rFonts w:ascii="Times" w:hAnsi="Times" w:cs="Times"/>
          <w:lang w:val="de-DE"/>
        </w:rPr>
      </w:pPr>
      <w:r>
        <w:rPr>
          <w:rFonts w:ascii="Times" w:hAnsi="Times" w:cs="Times"/>
          <w:noProof/>
          <w:lang w:val="de-DE"/>
        </w:rPr>
        <w:drawing>
          <wp:inline distT="0" distB="0" distL="0" distR="0" wp14:anchorId="436349F8" wp14:editId="65BB1F98">
            <wp:extent cx="2287130" cy="1395541"/>
            <wp:effectExtent l="0" t="0" r="0" b="1905"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548" cy="139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90"/>
        <w:gridCol w:w="2590"/>
      </w:tblGrid>
      <w:tr w:rsidR="00E15B0C" w:rsidRPr="00190E89" w14:paraId="574CC76F" w14:textId="77777777" w:rsidTr="00E15B0C">
        <w:tc>
          <w:tcPr>
            <w:tcW w:w="2590" w:type="dxa"/>
          </w:tcPr>
          <w:p w14:paraId="0D1BCF38" w14:textId="418B3B24" w:rsidR="00E15B0C" w:rsidRPr="00190E89" w:rsidRDefault="001770B0" w:rsidP="006F42D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b/>
                <w:sz w:val="14"/>
                <w:szCs w:val="16"/>
                <w:lang w:val="de-DE"/>
              </w:rPr>
            </w:pPr>
            <w:r w:rsidRPr="00190E89">
              <w:rPr>
                <w:rFonts w:ascii="Times" w:hAnsi="Times" w:cs="Times"/>
                <w:b/>
                <w:sz w:val="14"/>
                <w:szCs w:val="16"/>
                <w:lang w:val="de-DE"/>
              </w:rPr>
              <w:t>Up’s</w:t>
            </w:r>
          </w:p>
        </w:tc>
        <w:tc>
          <w:tcPr>
            <w:tcW w:w="2590" w:type="dxa"/>
          </w:tcPr>
          <w:p w14:paraId="7EE94D70" w14:textId="3B384978" w:rsidR="00E15B0C" w:rsidRPr="00190E89" w:rsidRDefault="001770B0" w:rsidP="006F42D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b/>
                <w:sz w:val="14"/>
                <w:szCs w:val="16"/>
                <w:lang w:val="de-DE"/>
              </w:rPr>
            </w:pPr>
            <w:r w:rsidRPr="00190E89">
              <w:rPr>
                <w:rFonts w:ascii="Times" w:hAnsi="Times" w:cs="Times"/>
                <w:b/>
                <w:sz w:val="14"/>
                <w:szCs w:val="16"/>
                <w:lang w:val="de-DE"/>
              </w:rPr>
              <w:t>Down’s</w:t>
            </w:r>
          </w:p>
        </w:tc>
      </w:tr>
      <w:tr w:rsidR="00E15B0C" w14:paraId="6368BDF2" w14:textId="77777777" w:rsidTr="00E15B0C">
        <w:tc>
          <w:tcPr>
            <w:tcW w:w="2590" w:type="dxa"/>
          </w:tcPr>
          <w:p w14:paraId="378BD001" w14:textId="5EE5BFFF" w:rsidR="00E15B0C" w:rsidRDefault="00E15B0C" w:rsidP="006F42D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16"/>
                <w:lang w:val="de-DE"/>
              </w:rPr>
            </w:pPr>
            <w:r>
              <w:rPr>
                <w:rFonts w:ascii="Times" w:hAnsi="Times" w:cs="Times"/>
                <w:sz w:val="14"/>
                <w:szCs w:val="16"/>
                <w:lang w:val="de-DE"/>
              </w:rPr>
              <w:t>P&amp;D können gleichzeitig geladen werden</w:t>
            </w:r>
          </w:p>
        </w:tc>
        <w:tc>
          <w:tcPr>
            <w:tcW w:w="2590" w:type="dxa"/>
          </w:tcPr>
          <w:p w14:paraId="09B798AC" w14:textId="1AE1320C" w:rsidR="00E15B0C" w:rsidRDefault="00E15B0C" w:rsidP="006F42D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16"/>
                <w:lang w:val="de-DE"/>
              </w:rPr>
            </w:pPr>
            <w:r>
              <w:rPr>
                <w:rFonts w:ascii="Times" w:hAnsi="Times" w:cs="Times"/>
                <w:sz w:val="14"/>
                <w:szCs w:val="16"/>
                <w:lang w:val="de-DE"/>
              </w:rPr>
              <w:t>Kann zu nichtdeterministischen Verhalten führen</w:t>
            </w:r>
          </w:p>
        </w:tc>
      </w:tr>
      <w:tr w:rsidR="00E15B0C" w14:paraId="57B505D9" w14:textId="77777777" w:rsidTr="00E15B0C">
        <w:tc>
          <w:tcPr>
            <w:tcW w:w="2590" w:type="dxa"/>
          </w:tcPr>
          <w:p w14:paraId="444BE759" w14:textId="2F037367" w:rsidR="00E15B0C" w:rsidRDefault="00E15B0C" w:rsidP="006F42D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16"/>
                <w:lang w:val="de-DE"/>
              </w:rPr>
            </w:pPr>
            <w:r>
              <w:rPr>
                <w:rFonts w:ascii="Times" w:hAnsi="Times" w:cs="Times"/>
                <w:sz w:val="14"/>
                <w:szCs w:val="16"/>
                <w:lang w:val="de-DE"/>
              </w:rPr>
              <w:t>P-Code kann nicht überschrieben werden</w:t>
            </w:r>
          </w:p>
        </w:tc>
        <w:tc>
          <w:tcPr>
            <w:tcW w:w="2590" w:type="dxa"/>
          </w:tcPr>
          <w:p w14:paraId="2EF71388" w14:textId="16F77C60" w:rsidR="00E15B0C" w:rsidRDefault="00E15B0C" w:rsidP="006F42D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16"/>
                <w:lang w:val="de-DE"/>
              </w:rPr>
            </w:pPr>
          </w:p>
        </w:tc>
      </w:tr>
      <w:tr w:rsidR="00E15B0C" w14:paraId="5B6A61FB" w14:textId="77777777" w:rsidTr="00E15B0C">
        <w:tc>
          <w:tcPr>
            <w:tcW w:w="2590" w:type="dxa"/>
          </w:tcPr>
          <w:p w14:paraId="56AE2D92" w14:textId="326F011F" w:rsidR="00E15B0C" w:rsidRDefault="00E15B0C" w:rsidP="006F42D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16"/>
                <w:lang w:val="de-DE"/>
              </w:rPr>
            </w:pPr>
            <w:r>
              <w:rPr>
                <w:rFonts w:ascii="Times" w:hAnsi="Times" w:cs="Times"/>
                <w:sz w:val="14"/>
                <w:szCs w:val="16"/>
                <w:lang w:val="de-DE"/>
              </w:rPr>
              <w:t>Befehls- und Datenwortbreite können unterschiedlich gross sein</w:t>
            </w:r>
          </w:p>
        </w:tc>
        <w:tc>
          <w:tcPr>
            <w:tcW w:w="2590" w:type="dxa"/>
          </w:tcPr>
          <w:p w14:paraId="73172EC6" w14:textId="2F6B29D8" w:rsidR="00E15B0C" w:rsidRDefault="0076555B" w:rsidP="006F42DB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16"/>
                <w:lang w:val="de-DE"/>
              </w:rPr>
            </w:pPr>
            <w:r>
              <w:rPr>
                <w:rFonts w:ascii="Times" w:hAnsi="Times" w:cs="Times"/>
                <w:sz w:val="14"/>
                <w:szCs w:val="16"/>
                <w:lang w:val="de-DE"/>
              </w:rPr>
              <w:t>Nicht benötigter Speicherplatz kann nicht für Daten genutzt werden (u. umgekehrt)</w:t>
            </w:r>
          </w:p>
        </w:tc>
      </w:tr>
    </w:tbl>
    <w:p w14:paraId="16136C39" w14:textId="77777777" w:rsidR="00E15B0C" w:rsidRPr="00E15B0C" w:rsidRDefault="00E15B0C" w:rsidP="006F42DB">
      <w:pPr>
        <w:widowControl w:val="0"/>
        <w:autoSpaceDE w:val="0"/>
        <w:autoSpaceDN w:val="0"/>
        <w:adjustRightInd w:val="0"/>
        <w:rPr>
          <w:rFonts w:ascii="Times" w:hAnsi="Times" w:cs="Times"/>
          <w:sz w:val="14"/>
          <w:szCs w:val="16"/>
          <w:lang w:val="de-DE"/>
        </w:rPr>
      </w:pPr>
    </w:p>
    <w:p w14:paraId="1FEABB36" w14:textId="4FF42DEF" w:rsidR="006F42DB" w:rsidRPr="00E15B0C" w:rsidRDefault="00E15B0C" w:rsidP="00E15B0C">
      <w:pPr>
        <w:pStyle w:val="Listenabsatz"/>
        <w:widowControl w:val="0"/>
        <w:numPr>
          <w:ilvl w:val="0"/>
          <w:numId w:val="43"/>
        </w:numPr>
        <w:autoSpaceDE w:val="0"/>
        <w:autoSpaceDN w:val="0"/>
        <w:adjustRightInd w:val="0"/>
        <w:rPr>
          <w:rFonts w:ascii="Times" w:hAnsi="Times" w:cs="Times"/>
          <w:sz w:val="14"/>
          <w:szCs w:val="32"/>
          <w:lang w:val="de-DE"/>
        </w:rPr>
      </w:pPr>
      <w:r>
        <w:rPr>
          <w:rFonts w:ascii="Times" w:hAnsi="Times" w:cs="Times"/>
          <w:sz w:val="14"/>
          <w:szCs w:val="32"/>
          <w:lang w:val="de-DE"/>
        </w:rPr>
        <w:t xml:space="preserve">Super-Harvard-Architektur: gemeinsamer Speicher, verschiedene Daten-Busse </w:t>
      </w:r>
      <w:r w:rsidRPr="00E15B0C">
        <w:rPr>
          <w:rFonts w:ascii="Times" w:hAnsi="Times" w:cs="Times"/>
          <w:sz w:val="14"/>
          <w:szCs w:val="32"/>
          <w:lang w:val="de-DE"/>
        </w:rPr>
        <w:sym w:font="Wingdings" w:char="F0E0"/>
      </w:r>
      <w:r>
        <w:rPr>
          <w:rFonts w:ascii="Times" w:hAnsi="Times" w:cs="Times"/>
          <w:sz w:val="14"/>
          <w:szCs w:val="32"/>
          <w:lang w:val="de-DE"/>
        </w:rPr>
        <w:t xml:space="preserve"> Speicher kann gemeinsam genutzt werden</w:t>
      </w:r>
    </w:p>
    <w:p w14:paraId="036A1E85" w14:textId="77777777" w:rsidR="00B45629" w:rsidRDefault="00B45629" w:rsidP="00703991">
      <w:pPr>
        <w:widowControl w:val="0"/>
        <w:autoSpaceDE w:val="0"/>
        <w:autoSpaceDN w:val="0"/>
        <w:adjustRightInd w:val="0"/>
        <w:rPr>
          <w:rFonts w:ascii="Times" w:hAnsi="Times" w:cs="Times"/>
          <w:b/>
          <w:sz w:val="14"/>
          <w:szCs w:val="32"/>
          <w:lang w:val="de-DE"/>
        </w:rPr>
      </w:pPr>
    </w:p>
    <w:p w14:paraId="16688000" w14:textId="77777777" w:rsidR="00703991" w:rsidRPr="00D05F32" w:rsidRDefault="00D05F32" w:rsidP="00703991">
      <w:pPr>
        <w:widowControl w:val="0"/>
        <w:autoSpaceDE w:val="0"/>
        <w:autoSpaceDN w:val="0"/>
        <w:adjustRightInd w:val="0"/>
        <w:rPr>
          <w:rFonts w:ascii="Times" w:hAnsi="Times" w:cs="Times"/>
          <w:b/>
          <w:sz w:val="14"/>
          <w:lang w:val="de-DE"/>
        </w:rPr>
      </w:pPr>
      <w:r w:rsidRPr="00D05F32">
        <w:rPr>
          <w:rFonts w:ascii="Times" w:hAnsi="Times" w:cs="Times"/>
          <w:b/>
          <w:sz w:val="14"/>
          <w:szCs w:val="32"/>
          <w:lang w:val="de-DE"/>
        </w:rPr>
        <w:t xml:space="preserve">2 </w:t>
      </w:r>
      <w:r w:rsidR="00703991" w:rsidRPr="00D05F32">
        <w:rPr>
          <w:rFonts w:ascii="Times" w:hAnsi="Times" w:cs="Times"/>
          <w:b/>
          <w:sz w:val="14"/>
          <w:szCs w:val="32"/>
          <w:lang w:val="de-DE"/>
        </w:rPr>
        <w:t>CPU</w:t>
      </w:r>
    </w:p>
    <w:p w14:paraId="42033BCB" w14:textId="77777777" w:rsidR="00703991" w:rsidRPr="00D05F32" w:rsidRDefault="00703991" w:rsidP="00703991">
      <w:pPr>
        <w:widowControl w:val="0"/>
        <w:autoSpaceDE w:val="0"/>
        <w:autoSpaceDN w:val="0"/>
        <w:adjustRightInd w:val="0"/>
        <w:rPr>
          <w:rFonts w:ascii="Times" w:hAnsi="Times" w:cs="Times"/>
          <w:b/>
          <w:i/>
          <w:sz w:val="14"/>
          <w:lang w:val="de-DE"/>
        </w:rPr>
      </w:pPr>
      <w:r w:rsidRPr="00D05F32">
        <w:rPr>
          <w:rFonts w:ascii="Times" w:hAnsi="Times" w:cs="Times"/>
          <w:b/>
          <w:i/>
          <w:sz w:val="14"/>
          <w:szCs w:val="26"/>
          <w:lang w:val="de-DE"/>
        </w:rPr>
        <w:t>Leistungsmerkmale CPU := Befehlszahl, Zykluszeit, CPI</w:t>
      </w:r>
    </w:p>
    <w:p w14:paraId="6233AB1A" w14:textId="77777777" w:rsidR="00377281" w:rsidRDefault="00377281" w:rsidP="00D05F32">
      <w:pPr>
        <w:widowControl w:val="0"/>
        <w:numPr>
          <w:ilvl w:val="0"/>
          <w:numId w:val="1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Befehlszahl</w:t>
      </w:r>
    </w:p>
    <w:p w14:paraId="20228E1E" w14:textId="03FDBD59" w:rsidR="00377281" w:rsidRPr="00377281" w:rsidRDefault="00377281" w:rsidP="00D05F32">
      <w:pPr>
        <w:widowControl w:val="0"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377281">
        <w:rPr>
          <w:rFonts w:ascii="Times" w:hAnsi="Times" w:cs="Times"/>
          <w:sz w:val="14"/>
          <w:szCs w:val="26"/>
          <w:lang w:val="de-DE"/>
        </w:rPr>
        <w:t xml:space="preserve">Viele Befehle </w:t>
      </w:r>
      <w:r w:rsidRPr="00377281">
        <w:rPr>
          <w:rFonts w:ascii="Times" w:hAnsi="Times" w:cs="Times"/>
          <w:sz w:val="14"/>
          <w:szCs w:val="26"/>
          <w:lang w:val="de-DE"/>
        </w:rPr>
        <w:sym w:font="Wingdings" w:char="F0E0"/>
      </w:r>
      <w:r w:rsidRPr="00377281">
        <w:rPr>
          <w:rFonts w:ascii="Times" w:hAnsi="Times" w:cs="Times"/>
          <w:sz w:val="14"/>
          <w:szCs w:val="26"/>
          <w:lang w:val="de-DE"/>
        </w:rPr>
        <w:t>∑</w:t>
      </w:r>
      <w:r w:rsidR="00703991" w:rsidRPr="00377281">
        <w:rPr>
          <w:rFonts w:ascii="Times" w:hAnsi="Times" w:cs="Times"/>
          <w:sz w:val="14"/>
          <w:szCs w:val="26"/>
          <w:lang w:val="de-DE"/>
        </w:rPr>
        <w:t>Befehle zur Be</w:t>
      </w:r>
      <w:r w:rsidRPr="00377281">
        <w:rPr>
          <w:rFonts w:ascii="Times" w:hAnsi="Times" w:cs="Times"/>
          <w:sz w:val="14"/>
          <w:szCs w:val="26"/>
          <w:lang w:val="de-DE"/>
        </w:rPr>
        <w:t>rechnung eines Problems sinkt </w:t>
      </w:r>
    </w:p>
    <w:p w14:paraId="21E6F387" w14:textId="68B2D15D" w:rsidR="00D05F32" w:rsidRPr="00D05F32" w:rsidRDefault="00703991" w:rsidP="00D05F32">
      <w:pPr>
        <w:widowControl w:val="0"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>An</w:t>
      </w:r>
      <w:r w:rsidR="00D05F32">
        <w:rPr>
          <w:rFonts w:ascii="Times" w:hAnsi="Times" w:cs="Times"/>
          <w:sz w:val="14"/>
          <w:szCs w:val="26"/>
          <w:lang w:val="de-DE"/>
        </w:rPr>
        <w:t xml:space="preserve">zahl Befehle hängt vom Compiler </w:t>
      </w:r>
      <w:r w:rsidRPr="00D05F32">
        <w:rPr>
          <w:rFonts w:ascii="Times" w:hAnsi="Times" w:cs="Times"/>
          <w:sz w:val="14"/>
          <w:szCs w:val="26"/>
          <w:lang w:val="de-DE"/>
        </w:rPr>
        <w:t xml:space="preserve">und Befehlssatz der CPU ab </w:t>
      </w:r>
    </w:p>
    <w:p w14:paraId="3419537E" w14:textId="77777777" w:rsidR="00D05F32" w:rsidRDefault="00703991" w:rsidP="00D05F32">
      <w:pPr>
        <w:widowControl w:val="0"/>
        <w:numPr>
          <w:ilvl w:val="0"/>
          <w:numId w:val="1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>Taktzyklus(zeit) (Angabe al</w:t>
      </w:r>
      <w:r w:rsidR="00D05F32">
        <w:rPr>
          <w:rFonts w:ascii="Times" w:hAnsi="Times" w:cs="Times"/>
          <w:sz w:val="14"/>
          <w:szCs w:val="26"/>
          <w:lang w:val="de-DE"/>
        </w:rPr>
        <w:t>s Frequenz): e.g. 4GHz = 0.25ns</w:t>
      </w:r>
    </w:p>
    <w:p w14:paraId="4AA4CD42" w14:textId="77777777" w:rsidR="00D05F32" w:rsidRDefault="00703991" w:rsidP="00EB1B5B">
      <w:pPr>
        <w:widowControl w:val="0"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Kleine Taktzykluszeit =&gt; viele Befehle können pro </w:t>
      </w:r>
      <w:r w:rsidR="00D05F32">
        <w:rPr>
          <w:rFonts w:ascii="Times" w:hAnsi="Times" w:cs="Times"/>
          <w:sz w:val="14"/>
          <w:szCs w:val="26"/>
          <w:lang w:val="de-DE"/>
        </w:rPr>
        <w:t>Zeiteinheit aus- geführt werden</w:t>
      </w:r>
    </w:p>
    <w:p w14:paraId="2F633791" w14:textId="77777777" w:rsidR="00D05F32" w:rsidRPr="001D1198" w:rsidRDefault="00703991" w:rsidP="00EB1B5B">
      <w:pPr>
        <w:widowControl w:val="0"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Abh. von CPU-Implementierung </w:t>
      </w:r>
    </w:p>
    <w:p w14:paraId="70668CF6" w14:textId="70EFE32F" w:rsidR="001D1198" w:rsidRPr="004006C0" w:rsidRDefault="001D1198" w:rsidP="001D1198">
      <w:pPr>
        <w:widowControl w:val="0"/>
        <w:numPr>
          <w:ilvl w:val="0"/>
          <w:numId w:val="20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1D1198">
        <w:rPr>
          <w:rFonts w:ascii="Times" w:hAnsi="Times" w:cs="Times"/>
          <w:sz w:val="14"/>
          <w:szCs w:val="26"/>
          <w:lang w:val="de-DE"/>
        </w:rPr>
        <w:t>soll minimal sein</w:t>
      </w:r>
    </w:p>
    <w:p w14:paraId="75CFE862" w14:textId="1C11C2B0" w:rsidR="004F0BF4" w:rsidRPr="00C6262E" w:rsidRDefault="004F0BF4" w:rsidP="001D119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b/>
          <w:i/>
          <w:sz w:val="14"/>
          <w:szCs w:val="26"/>
          <w:lang w:val="de-DE"/>
        </w:rPr>
      </w:pPr>
      <w:r w:rsidRPr="00C6262E">
        <w:rPr>
          <w:rFonts w:ascii="Times" w:hAnsi="Times" w:cs="Times"/>
          <w:b/>
          <w:i/>
          <w:sz w:val="14"/>
          <w:szCs w:val="26"/>
          <w:lang w:val="de-DE"/>
        </w:rPr>
        <w:t>Taktzyklus(zeit) optimieren</w:t>
      </w:r>
      <w:r w:rsidR="001D1198" w:rsidRPr="00C6262E">
        <w:rPr>
          <w:rFonts w:ascii="Times" w:hAnsi="Times" w:cs="Times"/>
          <w:b/>
          <w:i/>
          <w:sz w:val="14"/>
          <w:szCs w:val="26"/>
          <w:lang w:val="de-DE"/>
        </w:rPr>
        <w:t xml:space="preserve">/ Reduktion von Leerlaufzeiten </w:t>
      </w:r>
    </w:p>
    <w:p w14:paraId="35F7D6E4" w14:textId="77777777" w:rsidR="004F0BF4" w:rsidRDefault="004F0BF4" w:rsidP="001D1198">
      <w:pPr>
        <w:widowControl w:val="0"/>
        <w:numPr>
          <w:ilvl w:val="0"/>
          <w:numId w:val="21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Berechnung: Wenn alle Befehle in einem Zyklus abgearbeitet werden, bestimmt der Befehl mit dem längsten möglichen Datenpfad die Zykluszeit (worst case)</w:t>
      </w:r>
    </w:p>
    <w:p w14:paraId="1E45CE4A" w14:textId="77777777" w:rsidR="001D1198" w:rsidRDefault="004F0BF4" w:rsidP="001D1198">
      <w:pPr>
        <w:widowControl w:val="0"/>
        <w:numPr>
          <w:ilvl w:val="0"/>
          <w:numId w:val="21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 xml:space="preserve">Kann sehr komplex sein &amp; ist i.d.R. nie für alle Befehle identisch </w:t>
      </w:r>
      <w:r w:rsidRPr="004F0BF4">
        <w:rPr>
          <w:rFonts w:ascii="Times" w:hAnsi="Times" w:cs="Times"/>
          <w:sz w:val="14"/>
          <w:szCs w:val="26"/>
          <w:lang w:val="de-DE"/>
        </w:rPr>
        <w:sym w:font="Wingdings" w:char="F0E0"/>
      </w:r>
      <w:r>
        <w:rPr>
          <w:rFonts w:ascii="Times" w:hAnsi="Times" w:cs="Times"/>
          <w:sz w:val="14"/>
          <w:szCs w:val="26"/>
          <w:lang w:val="de-DE"/>
        </w:rPr>
        <w:t xml:space="preserve"> daher wird bei vielen Befehlen umsonst gewartet</w:t>
      </w:r>
      <w:r w:rsidRPr="004F0BF4">
        <w:rPr>
          <w:rFonts w:ascii="Times" w:hAnsi="Times" w:cs="Times"/>
          <w:sz w:val="14"/>
          <w:szCs w:val="26"/>
          <w:lang w:val="de-DE"/>
        </w:rPr>
        <w:t xml:space="preserve"> </w:t>
      </w:r>
    </w:p>
    <w:p w14:paraId="5EB19A52" w14:textId="77777777" w:rsidR="001D1198" w:rsidRDefault="001D1198" w:rsidP="001D1198">
      <w:pPr>
        <w:widowControl w:val="0"/>
        <w:numPr>
          <w:ilvl w:val="0"/>
          <w:numId w:val="21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1D1198">
        <w:rPr>
          <w:rFonts w:ascii="Times" w:hAnsi="Times" w:cs="Times"/>
          <w:sz w:val="14"/>
          <w:szCs w:val="26"/>
          <w:lang w:val="de-DE"/>
        </w:rPr>
        <w:t>Optimierung nach seltenen Befehlen (nach häufigen  </w:t>
      </w:r>
      <w:r w:rsidRPr="001D1198">
        <w:rPr>
          <w:rFonts w:ascii="Times" w:hAnsi="Times" w:cs="Times"/>
          <w:sz w:val="14"/>
          <w:szCs w:val="26"/>
          <w:lang w:val="de-DE"/>
        </w:rPr>
        <w:sym w:font="Wingdings" w:char="F0E0"/>
      </w:r>
      <w:r>
        <w:rPr>
          <w:rFonts w:ascii="Times" w:hAnsi="Times" w:cs="Times"/>
          <w:sz w:val="14"/>
          <w:szCs w:val="26"/>
          <w:lang w:val="de-DE"/>
        </w:rPr>
        <w:t xml:space="preserve"> nicht möglich)</w:t>
      </w:r>
    </w:p>
    <w:p w14:paraId="5CB3F8B2" w14:textId="0FD555B2" w:rsidR="001D1198" w:rsidRPr="001D1198" w:rsidRDefault="001D1198" w:rsidP="00C6262E">
      <w:pPr>
        <w:widowControl w:val="0"/>
        <w:numPr>
          <w:ilvl w:val="0"/>
          <w:numId w:val="2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>Architektur, Hardware, Befehlss</w:t>
      </w:r>
      <w:r w:rsidRPr="001D1198">
        <w:rPr>
          <w:rFonts w:ascii="Times" w:hAnsi="Times" w:cs="Times"/>
          <w:sz w:val="14"/>
          <w:szCs w:val="26"/>
          <w:lang w:val="de-DE"/>
        </w:rPr>
        <w:t xml:space="preserve">atz so designen, dass alle Befehle gleich </w:t>
      </w:r>
      <w:r>
        <w:rPr>
          <w:rFonts w:ascii="Times" w:hAnsi="Times" w:cs="Times"/>
          <w:sz w:val="14"/>
          <w:szCs w:val="26"/>
          <w:lang w:val="de-DE"/>
        </w:rPr>
        <w:t xml:space="preserve">(d.h. Datenpfade sind gleich lang) </w:t>
      </w:r>
      <w:r w:rsidRPr="001D1198">
        <w:rPr>
          <w:rFonts w:ascii="Times" w:hAnsi="Times" w:cs="Times"/>
          <w:sz w:val="14"/>
          <w:szCs w:val="26"/>
          <w:lang w:val="de-DE"/>
        </w:rPr>
        <w:t xml:space="preserve">lange brauchen (zur Ausführung) </w:t>
      </w:r>
      <w:r w:rsidRPr="001D1198">
        <w:rPr>
          <w:rFonts w:ascii="Times" w:hAnsi="Times" w:cs="Times"/>
          <w:sz w:val="14"/>
          <w:szCs w:val="26"/>
          <w:lang w:val="de-DE"/>
        </w:rPr>
        <w:sym w:font="Wingdings" w:char="F0E0"/>
      </w:r>
      <w:r>
        <w:rPr>
          <w:rFonts w:ascii="Times" w:hAnsi="Times" w:cs="Times"/>
          <w:sz w:val="14"/>
          <w:szCs w:val="26"/>
          <w:lang w:val="de-DE"/>
        </w:rPr>
        <w:t xml:space="preserve"> </w:t>
      </w:r>
      <w:r w:rsidRPr="001D1198">
        <w:rPr>
          <w:rFonts w:ascii="Times" w:hAnsi="Times" w:cs="Times"/>
          <w:color w:val="FF0000"/>
          <w:sz w:val="14"/>
          <w:szCs w:val="26"/>
          <w:lang w:val="de-DE"/>
        </w:rPr>
        <w:t>in Realität nicht umsetzbar</w:t>
      </w:r>
    </w:p>
    <w:p w14:paraId="1B4F4A86" w14:textId="6C7BA735" w:rsidR="004F0BF4" w:rsidRDefault="004F0BF4" w:rsidP="00C6262E">
      <w:pPr>
        <w:widowControl w:val="0"/>
        <w:numPr>
          <w:ilvl w:val="0"/>
          <w:numId w:val="2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>Befehle in Gruppen unterteilen, die in etwa gleich lang brauchen (für Ausführung)</w:t>
      </w:r>
      <w:r w:rsidR="001D1198">
        <w:rPr>
          <w:rFonts w:ascii="Times" w:hAnsi="Times" w:cs="Times"/>
          <w:sz w:val="14"/>
          <w:szCs w:val="26"/>
          <w:lang w:val="de-DE"/>
        </w:rPr>
        <w:t xml:space="preserve"> </w:t>
      </w:r>
      <w:r w:rsidR="001D1198" w:rsidRPr="001D1198">
        <w:rPr>
          <w:rFonts w:ascii="Times" w:hAnsi="Times" w:cs="Times"/>
          <w:sz w:val="14"/>
          <w:szCs w:val="26"/>
          <w:lang w:val="de-DE"/>
        </w:rPr>
        <w:sym w:font="Wingdings" w:char="F0E0"/>
      </w:r>
      <w:r w:rsidR="001D1198">
        <w:rPr>
          <w:rFonts w:ascii="Times" w:hAnsi="Times" w:cs="Times"/>
          <w:sz w:val="14"/>
          <w:szCs w:val="26"/>
          <w:lang w:val="de-DE"/>
        </w:rPr>
        <w:t xml:space="preserve"> </w:t>
      </w:r>
      <w:r w:rsidR="001D1198" w:rsidRPr="00C6262E">
        <w:rPr>
          <w:rFonts w:ascii="Times" w:hAnsi="Times" w:cs="Times"/>
          <w:color w:val="008000"/>
          <w:sz w:val="14"/>
          <w:szCs w:val="26"/>
          <w:lang w:val="de-DE"/>
        </w:rPr>
        <w:t>erfolgreich</w:t>
      </w:r>
      <w:r w:rsidR="00C6262E" w:rsidRPr="00C6262E">
        <w:rPr>
          <w:rFonts w:ascii="Times" w:hAnsi="Times" w:cs="Times"/>
          <w:color w:val="008000"/>
          <w:sz w:val="14"/>
          <w:szCs w:val="26"/>
          <w:lang w:val="de-DE"/>
        </w:rPr>
        <w:t xml:space="preserve">es Konzept, Optimierung für häufig genutzte Befehle möglich, </w:t>
      </w:r>
      <w:r w:rsidR="00C6262E" w:rsidRPr="00C6262E">
        <w:rPr>
          <w:rFonts w:ascii="Times" w:hAnsi="Times" w:cs="Times"/>
          <w:color w:val="FF6600"/>
          <w:sz w:val="14"/>
          <w:szCs w:val="26"/>
          <w:lang w:val="de-DE"/>
        </w:rPr>
        <w:t>Steuerung/Design aber komplexer</w:t>
      </w:r>
    </w:p>
    <w:p w14:paraId="19F01392" w14:textId="77777777" w:rsidR="00C6262E" w:rsidRPr="00EB1B5B" w:rsidRDefault="00C6262E" w:rsidP="00C6262E">
      <w:pPr>
        <w:widowControl w:val="0"/>
        <w:numPr>
          <w:ilvl w:val="0"/>
          <w:numId w:val="2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Pipelining: Mehrere Befehle überlappend/zeitgleich ausführen </w:t>
      </w:r>
    </w:p>
    <w:p w14:paraId="7FFBB28E" w14:textId="332B8ABB" w:rsidR="004F0BF4" w:rsidRDefault="00C6262E" w:rsidP="00C6262E">
      <w:pPr>
        <w:widowControl w:val="0"/>
        <w:numPr>
          <w:ilvl w:val="0"/>
          <w:numId w:val="23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Nach Codierung und Verarbeitung (ALU) des 1. Befehls kann schon der nächste Befehl aus Speicher in Befehlszähler geladen werden</w:t>
      </w:r>
    </w:p>
    <w:p w14:paraId="288FE406" w14:textId="009AA65A" w:rsidR="00C6262E" w:rsidRDefault="00C6262E" w:rsidP="00C6262E">
      <w:pPr>
        <w:widowControl w:val="0"/>
        <w:numPr>
          <w:ilvl w:val="0"/>
          <w:numId w:val="23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Abarbeitung eines Befehls wird in kleinere Teilaufgaben gesplittet</w:t>
      </w:r>
      <w:r>
        <w:t xml:space="preserve"> </w:t>
      </w:r>
      <w:r>
        <w:rPr>
          <w:sz w:val="14"/>
          <w:szCs w:val="16"/>
        </w:rPr>
        <w:t>und</w:t>
      </w:r>
    </w:p>
    <w:p w14:paraId="2875E587" w14:textId="04D32E8F" w:rsidR="00C6262E" w:rsidRDefault="00C6262E" w:rsidP="00C6262E">
      <w:pPr>
        <w:widowControl w:val="0"/>
        <w:numPr>
          <w:ilvl w:val="0"/>
          <w:numId w:val="23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Teilaufgaben parallel durchgeführt</w:t>
      </w:r>
    </w:p>
    <w:p w14:paraId="1C499886" w14:textId="2967943A" w:rsidR="00C6262E" w:rsidRDefault="00C6262E" w:rsidP="00C6262E">
      <w:pPr>
        <w:widowControl w:val="0"/>
        <w:numPr>
          <w:ilvl w:val="0"/>
          <w:numId w:val="23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Details:</w:t>
      </w:r>
      <w:r w:rsidR="00E86BBB">
        <w:rPr>
          <w:rFonts w:ascii="Times" w:hAnsi="Times" w:cs="Times"/>
          <w:sz w:val="14"/>
          <w:szCs w:val="26"/>
          <w:lang w:val="de-DE"/>
        </w:rPr>
        <w:t xml:space="preserve"> s.u.</w:t>
      </w:r>
    </w:p>
    <w:p w14:paraId="1598E3B4" w14:textId="046DA416" w:rsidR="00C6262E" w:rsidRPr="004006C0" w:rsidRDefault="00C6262E" w:rsidP="00C6262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b/>
          <w:i/>
          <w:sz w:val="14"/>
          <w:szCs w:val="26"/>
          <w:lang w:val="de-DE"/>
        </w:rPr>
      </w:pPr>
      <w:r w:rsidRPr="004006C0">
        <w:rPr>
          <w:rFonts w:ascii="Times" w:hAnsi="Times" w:cs="Times"/>
          <w:b/>
          <w:i/>
          <w:sz w:val="14"/>
          <w:szCs w:val="26"/>
          <w:lang w:val="de-DE"/>
        </w:rPr>
        <w:t>Pipelining</w:t>
      </w:r>
    </w:p>
    <w:p w14:paraId="47EC8477" w14:textId="183B3C6D" w:rsidR="00C6262E" w:rsidRPr="00C6262E" w:rsidRDefault="00C6262E" w:rsidP="00C6262E">
      <w:pPr>
        <w:pStyle w:val="Listenabsatz"/>
        <w:widowControl w:val="0"/>
        <w:numPr>
          <w:ilvl w:val="0"/>
          <w:numId w:val="24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C6262E">
        <w:rPr>
          <w:rFonts w:ascii="Times" w:hAnsi="Times" w:cs="Times"/>
          <w:sz w:val="14"/>
          <w:szCs w:val="26"/>
          <w:lang w:val="de-DE"/>
        </w:rPr>
        <w:t xml:space="preserve">Befehl laden (Speicher </w:t>
      </w:r>
      <w:r w:rsidRPr="00C6262E">
        <w:rPr>
          <w:rFonts w:ascii="Times" w:hAnsi="Times" w:cs="Times"/>
          <w:sz w:val="14"/>
          <w:szCs w:val="26"/>
          <w:lang w:val="de-DE"/>
        </w:rPr>
        <w:sym w:font="Wingdings" w:char="F0E0"/>
      </w:r>
      <w:r w:rsidRPr="00C6262E">
        <w:rPr>
          <w:rFonts w:ascii="Times" w:hAnsi="Times" w:cs="Times"/>
          <w:sz w:val="14"/>
          <w:szCs w:val="26"/>
          <w:lang w:val="de-DE"/>
        </w:rPr>
        <w:t xml:space="preserve"> Befehlsregister)</w:t>
      </w:r>
    </w:p>
    <w:p w14:paraId="7664E893" w14:textId="4B69786F" w:rsidR="00C6262E" w:rsidRPr="00C6262E" w:rsidRDefault="00C6262E" w:rsidP="00C6262E">
      <w:pPr>
        <w:pStyle w:val="Listenabsatz"/>
        <w:widowControl w:val="0"/>
        <w:numPr>
          <w:ilvl w:val="0"/>
          <w:numId w:val="24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C6262E">
        <w:rPr>
          <w:rFonts w:ascii="Times" w:hAnsi="Times" w:cs="Times"/>
          <w:sz w:val="14"/>
          <w:szCs w:val="26"/>
          <w:lang w:val="de-DE"/>
        </w:rPr>
        <w:t>Befehl decodieren (Steuerwerk)</w:t>
      </w:r>
    </w:p>
    <w:p w14:paraId="3389E02A" w14:textId="711C9AFA" w:rsidR="00C6262E" w:rsidRPr="00C6262E" w:rsidRDefault="00C6262E" w:rsidP="00C6262E">
      <w:pPr>
        <w:pStyle w:val="Listenabsatz"/>
        <w:widowControl w:val="0"/>
        <w:numPr>
          <w:ilvl w:val="0"/>
          <w:numId w:val="24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C6262E">
        <w:rPr>
          <w:rFonts w:ascii="Times" w:hAnsi="Times" w:cs="Times"/>
          <w:sz w:val="14"/>
          <w:szCs w:val="26"/>
          <w:lang w:val="de-DE"/>
        </w:rPr>
        <w:t>Operanden bereitstellen</w:t>
      </w:r>
    </w:p>
    <w:p w14:paraId="283E179D" w14:textId="71726AD1" w:rsidR="00C6262E" w:rsidRDefault="00C6262E" w:rsidP="00C6262E">
      <w:pPr>
        <w:pStyle w:val="Listenabsatz"/>
        <w:widowControl w:val="0"/>
        <w:numPr>
          <w:ilvl w:val="0"/>
          <w:numId w:val="24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C6262E">
        <w:rPr>
          <w:rFonts w:ascii="Times" w:hAnsi="Times" w:cs="Times"/>
          <w:sz w:val="14"/>
          <w:szCs w:val="26"/>
          <w:lang w:val="de-DE"/>
        </w:rPr>
        <w:t>Rechenoperation durchführen (ALU) + Ergebnis schreiben</w:t>
      </w:r>
    </w:p>
    <w:p w14:paraId="65C9C963" w14:textId="5FA12A3E" w:rsidR="00C6262E" w:rsidRPr="00C6262E" w:rsidRDefault="004006C0" w:rsidP="00C6262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noProof/>
          <w:lang w:val="de-DE"/>
        </w:rPr>
        <w:drawing>
          <wp:inline distT="0" distB="0" distL="0" distR="0" wp14:anchorId="44DE8336" wp14:editId="7F1930AF">
            <wp:extent cx="3200400" cy="1702435"/>
            <wp:effectExtent l="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93DE8" w14:textId="024B9440" w:rsidR="00C6262E" w:rsidRDefault="00C6262E" w:rsidP="00C6262E">
      <w:pPr>
        <w:pStyle w:val="Listenabsatz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C6262E">
        <w:rPr>
          <w:rFonts w:ascii="Times" w:hAnsi="Times" w:cs="Times"/>
          <w:sz w:val="14"/>
          <w:szCs w:val="26"/>
          <w:lang w:val="de-DE"/>
        </w:rPr>
        <w:sym w:font="Wingdings" w:char="F0E0"/>
      </w:r>
      <w:r>
        <w:rPr>
          <w:rFonts w:ascii="Times" w:hAnsi="Times" w:cs="Times"/>
          <w:sz w:val="14"/>
          <w:szCs w:val="26"/>
          <w:lang w:val="de-DE"/>
        </w:rPr>
        <w:t xml:space="preserve"> ∑Stufen d. Pipeline abh. von Implementierung</w:t>
      </w:r>
    </w:p>
    <w:p w14:paraId="2F5FD68C" w14:textId="77777777" w:rsidR="004006C0" w:rsidRPr="004006C0" w:rsidRDefault="004006C0" w:rsidP="004006C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90"/>
        <w:gridCol w:w="2590"/>
      </w:tblGrid>
      <w:tr w:rsidR="004006C0" w14:paraId="58A82FC5" w14:textId="77777777" w:rsidTr="004006C0">
        <w:tc>
          <w:tcPr>
            <w:tcW w:w="2590" w:type="dxa"/>
          </w:tcPr>
          <w:p w14:paraId="60ADBAE1" w14:textId="404040C2" w:rsidR="004006C0" w:rsidRPr="005855FF" w:rsidRDefault="004006C0" w:rsidP="004006C0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b/>
                <w:sz w:val="14"/>
                <w:szCs w:val="26"/>
                <w:lang w:val="de-DE"/>
              </w:rPr>
            </w:pPr>
            <w:r w:rsidRPr="005855FF">
              <w:rPr>
                <w:rFonts w:ascii="Times" w:hAnsi="Times" w:cs="Times"/>
                <w:b/>
                <w:sz w:val="14"/>
                <w:szCs w:val="26"/>
                <w:lang w:val="de-DE"/>
              </w:rPr>
              <w:t>Ideale Bedingungen</w:t>
            </w:r>
          </w:p>
        </w:tc>
        <w:tc>
          <w:tcPr>
            <w:tcW w:w="2590" w:type="dxa"/>
          </w:tcPr>
          <w:p w14:paraId="03E739FC" w14:textId="7C011875" w:rsidR="004006C0" w:rsidRPr="005855FF" w:rsidRDefault="004006C0" w:rsidP="004006C0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b/>
                <w:sz w:val="14"/>
                <w:szCs w:val="26"/>
                <w:lang w:val="de-DE"/>
              </w:rPr>
            </w:pPr>
            <w:r w:rsidRPr="005855FF">
              <w:rPr>
                <w:rFonts w:ascii="Times" w:hAnsi="Times" w:cs="Times"/>
                <w:b/>
                <w:sz w:val="14"/>
                <w:szCs w:val="26"/>
                <w:lang w:val="de-DE"/>
              </w:rPr>
              <w:t>Reale Bedingungen</w:t>
            </w:r>
          </w:p>
        </w:tc>
      </w:tr>
      <w:tr w:rsidR="004006C0" w14:paraId="29B471DB" w14:textId="77777777" w:rsidTr="004006C0">
        <w:tc>
          <w:tcPr>
            <w:tcW w:w="2590" w:type="dxa"/>
          </w:tcPr>
          <w:p w14:paraId="473D6D63" w14:textId="46C5132A" w:rsidR="004006C0" w:rsidRDefault="004006C0" w:rsidP="004006C0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26"/>
                <w:lang w:val="de-DE"/>
              </w:rPr>
            </w:pPr>
            <w:r w:rsidRPr="004006C0">
              <w:rPr>
                <w:rFonts w:ascii="Times" w:hAnsi="Times" w:cs="Times"/>
                <w:sz w:val="14"/>
                <w:szCs w:val="26"/>
                <w:lang w:val="de-DE"/>
              </w:rPr>
              <w:t xml:space="preserve">Pipeline-Stufen idealerweise gleich lang (längste Stufe bestimmt Zkl.zt.) </w:t>
            </w:r>
          </w:p>
        </w:tc>
        <w:tc>
          <w:tcPr>
            <w:tcW w:w="2590" w:type="dxa"/>
          </w:tcPr>
          <w:p w14:paraId="1A9A3A1F" w14:textId="4966567E" w:rsidR="004006C0" w:rsidRDefault="004006C0" w:rsidP="005855FF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26"/>
                <w:lang w:val="de-DE"/>
              </w:rPr>
            </w:pPr>
            <w:r>
              <w:rPr>
                <w:rFonts w:ascii="Times" w:hAnsi="Times" w:cs="Times"/>
                <w:sz w:val="14"/>
                <w:szCs w:val="26"/>
                <w:lang w:val="de-DE"/>
              </w:rPr>
              <w:t>Nur ungefähr gleich lang,</w:t>
            </w:r>
            <w:r w:rsidR="005855FF">
              <w:rPr>
                <w:rFonts w:ascii="Times" w:hAnsi="Times" w:cs="Times"/>
                <w:sz w:val="14"/>
                <w:szCs w:val="26"/>
                <w:lang w:val="de-DE"/>
              </w:rPr>
              <w:t xml:space="preserve"> </w:t>
            </w:r>
            <w:r>
              <w:rPr>
                <w:rFonts w:ascii="Times" w:hAnsi="Times" w:cs="Times"/>
                <w:sz w:val="14"/>
                <w:szCs w:val="26"/>
                <w:lang w:val="de-DE"/>
              </w:rPr>
              <w:t>Wartezeiten</w:t>
            </w:r>
          </w:p>
        </w:tc>
      </w:tr>
      <w:tr w:rsidR="004006C0" w14:paraId="37879BDD" w14:textId="77777777" w:rsidTr="005855FF">
        <w:tc>
          <w:tcPr>
            <w:tcW w:w="2590" w:type="dxa"/>
          </w:tcPr>
          <w:p w14:paraId="28A4B430" w14:textId="77777777" w:rsidR="004006C0" w:rsidRDefault="004006C0" w:rsidP="005855FF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26"/>
                <w:lang w:val="de-DE"/>
              </w:rPr>
            </w:pPr>
            <w:r>
              <w:rPr>
                <w:rFonts w:ascii="Times" w:hAnsi="Times" w:cs="Times"/>
                <w:sz w:val="14"/>
                <w:szCs w:val="26"/>
                <w:lang w:val="de-DE"/>
              </w:rPr>
              <w:t xml:space="preserve">∑Befehle möglichst gross </w:t>
            </w:r>
            <w:r w:rsidRPr="00C6262E">
              <w:rPr>
                <w:rFonts w:ascii="Times" w:hAnsi="Times" w:cs="Times"/>
                <w:sz w:val="14"/>
                <w:szCs w:val="26"/>
                <w:lang w:val="de-DE"/>
              </w:rPr>
              <w:sym w:font="Wingdings" w:char="F0E0"/>
            </w:r>
            <w:r>
              <w:rPr>
                <w:rFonts w:ascii="Times" w:hAnsi="Times" w:cs="Times"/>
                <w:sz w:val="14"/>
                <w:szCs w:val="26"/>
                <w:lang w:val="de-DE"/>
              </w:rPr>
              <w:t xml:space="preserve"> Stufen ausgelastet</w:t>
            </w:r>
          </w:p>
        </w:tc>
        <w:tc>
          <w:tcPr>
            <w:tcW w:w="2590" w:type="dxa"/>
          </w:tcPr>
          <w:p w14:paraId="51A16409" w14:textId="77777777" w:rsidR="004006C0" w:rsidRDefault="004006C0" w:rsidP="005855FF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26"/>
                <w:lang w:val="de-DE"/>
              </w:rPr>
            </w:pPr>
            <w:r>
              <w:rPr>
                <w:rFonts w:ascii="Times" w:hAnsi="Times" w:cs="Times"/>
                <w:sz w:val="14"/>
                <w:szCs w:val="26"/>
                <w:lang w:val="de-DE"/>
              </w:rPr>
              <w:t xml:space="preserve">Es gibt Anlauf- und Auslaufphase </w:t>
            </w:r>
            <w:r w:rsidRPr="004006C0">
              <w:rPr>
                <w:rFonts w:ascii="Times" w:hAnsi="Times" w:cs="Times"/>
                <w:sz w:val="14"/>
                <w:szCs w:val="26"/>
                <w:lang w:val="de-DE"/>
              </w:rPr>
              <w:sym w:font="Wingdings" w:char="F0E0"/>
            </w:r>
            <w:r>
              <w:rPr>
                <w:rFonts w:ascii="Times" w:hAnsi="Times" w:cs="Times"/>
                <w:sz w:val="14"/>
                <w:szCs w:val="26"/>
                <w:lang w:val="de-DE"/>
              </w:rPr>
              <w:t xml:space="preserve"> Stufen nicht immer voll ausgelastet</w:t>
            </w:r>
          </w:p>
        </w:tc>
      </w:tr>
      <w:tr w:rsidR="004006C0" w14:paraId="0B078751" w14:textId="77777777" w:rsidTr="005855FF">
        <w:tc>
          <w:tcPr>
            <w:tcW w:w="2590" w:type="dxa"/>
          </w:tcPr>
          <w:p w14:paraId="68734B05" w14:textId="7611066C" w:rsidR="004006C0" w:rsidRDefault="005855FF" w:rsidP="005855FF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26"/>
                <w:lang w:val="de-DE"/>
              </w:rPr>
            </w:pPr>
            <w:r>
              <w:rPr>
                <w:rFonts w:ascii="Times" w:hAnsi="Times" w:cs="Times"/>
                <w:sz w:val="14"/>
                <w:szCs w:val="26"/>
                <w:lang w:val="de-DE"/>
              </w:rPr>
              <w:t>-</w:t>
            </w:r>
          </w:p>
        </w:tc>
        <w:tc>
          <w:tcPr>
            <w:tcW w:w="2590" w:type="dxa"/>
          </w:tcPr>
          <w:p w14:paraId="2A11E193" w14:textId="01091A52" w:rsidR="004006C0" w:rsidRDefault="004006C0" w:rsidP="005855FF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26"/>
                <w:lang w:val="de-DE"/>
              </w:rPr>
            </w:pPr>
            <w:r>
              <w:rPr>
                <w:rFonts w:ascii="Times" w:hAnsi="Times" w:cs="Times"/>
                <w:sz w:val="14"/>
                <w:szCs w:val="26"/>
                <w:lang w:val="de-DE"/>
              </w:rPr>
              <w:t xml:space="preserve">Komplexität (Hardware) grösser </w:t>
            </w:r>
            <w:r w:rsidRPr="004006C0">
              <w:rPr>
                <w:rFonts w:ascii="Times" w:hAnsi="Times" w:cs="Times"/>
                <w:sz w:val="14"/>
                <w:szCs w:val="26"/>
                <w:lang w:val="de-DE"/>
              </w:rPr>
              <w:sym w:font="Wingdings" w:char="F0E0"/>
            </w:r>
            <w:r>
              <w:rPr>
                <w:rFonts w:ascii="Times" w:hAnsi="Times" w:cs="Times"/>
                <w:sz w:val="14"/>
                <w:szCs w:val="26"/>
                <w:lang w:val="de-DE"/>
              </w:rPr>
              <w:t xml:space="preserve"> Stufen komplexer &amp; i.d.R. langsamer</w:t>
            </w:r>
          </w:p>
        </w:tc>
      </w:tr>
      <w:tr w:rsidR="004006C0" w14:paraId="292FBC8E" w14:textId="77777777" w:rsidTr="004006C0">
        <w:tc>
          <w:tcPr>
            <w:tcW w:w="2590" w:type="dxa"/>
          </w:tcPr>
          <w:p w14:paraId="0A80BA0D" w14:textId="06305799" w:rsidR="004006C0" w:rsidRDefault="005855FF" w:rsidP="004006C0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26"/>
                <w:lang w:val="de-DE"/>
              </w:rPr>
            </w:pPr>
            <w:r>
              <w:rPr>
                <w:rFonts w:ascii="Times" w:hAnsi="Times" w:cs="Times"/>
                <w:sz w:val="14"/>
                <w:szCs w:val="26"/>
                <w:lang w:val="de-DE"/>
              </w:rPr>
              <w:t>-</w:t>
            </w:r>
          </w:p>
        </w:tc>
        <w:tc>
          <w:tcPr>
            <w:tcW w:w="2590" w:type="dxa"/>
          </w:tcPr>
          <w:p w14:paraId="076E2FE3" w14:textId="55436CCB" w:rsidR="004006C0" w:rsidRDefault="004006C0" w:rsidP="004006C0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26"/>
                <w:lang w:val="de-DE"/>
              </w:rPr>
            </w:pPr>
            <w:r>
              <w:rPr>
                <w:rFonts w:ascii="Times" w:hAnsi="Times" w:cs="Times"/>
                <w:sz w:val="14"/>
                <w:szCs w:val="26"/>
                <w:lang w:val="de-DE"/>
              </w:rPr>
              <w:t>Nicht alle Befehle nutzen alle Stufen (Wartezeiten)</w:t>
            </w:r>
          </w:p>
        </w:tc>
      </w:tr>
      <w:tr w:rsidR="004006C0" w14:paraId="120F5361" w14:textId="77777777" w:rsidTr="004006C0">
        <w:tc>
          <w:tcPr>
            <w:tcW w:w="2590" w:type="dxa"/>
          </w:tcPr>
          <w:p w14:paraId="27616A0E" w14:textId="389B59B3" w:rsidR="004006C0" w:rsidRDefault="004006C0" w:rsidP="004006C0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26"/>
                <w:lang w:val="de-DE"/>
              </w:rPr>
            </w:pPr>
            <w:r>
              <w:rPr>
                <w:rFonts w:ascii="Times" w:hAnsi="Times" w:cs="Times"/>
                <w:sz w:val="14"/>
                <w:szCs w:val="26"/>
                <w:lang w:val="de-DE"/>
              </w:rPr>
              <w:t>Befehl wird gleich schnell abgearbeitet</w:t>
            </w:r>
          </w:p>
        </w:tc>
        <w:tc>
          <w:tcPr>
            <w:tcW w:w="2590" w:type="dxa"/>
          </w:tcPr>
          <w:p w14:paraId="5F2E6616" w14:textId="4E3D1DE4" w:rsidR="004006C0" w:rsidRDefault="004006C0" w:rsidP="004006C0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26"/>
                <w:lang w:val="de-DE"/>
              </w:rPr>
            </w:pPr>
            <w:r>
              <w:rPr>
                <w:rFonts w:ascii="Times" w:hAnsi="Times" w:cs="Times"/>
                <w:sz w:val="14"/>
                <w:szCs w:val="26"/>
                <w:lang w:val="de-DE"/>
              </w:rPr>
              <w:t>Wird etwas langsamer abgearbeitet</w:t>
            </w:r>
          </w:p>
        </w:tc>
      </w:tr>
      <w:tr w:rsidR="004006C0" w14:paraId="32068C47" w14:textId="77777777" w:rsidTr="004006C0">
        <w:tc>
          <w:tcPr>
            <w:tcW w:w="2590" w:type="dxa"/>
          </w:tcPr>
          <w:p w14:paraId="70FE6D9A" w14:textId="0EA0B4C8" w:rsidR="004006C0" w:rsidRDefault="004006C0" w:rsidP="004006C0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26"/>
                <w:lang w:val="de-DE"/>
              </w:rPr>
            </w:pPr>
            <w:r>
              <w:rPr>
                <w:rFonts w:ascii="Times" w:hAnsi="Times" w:cs="Times"/>
                <w:sz w:val="14"/>
                <w:szCs w:val="26"/>
                <w:lang w:val="de-DE"/>
              </w:rPr>
              <w:t>Gesamtausführungszeit: n-mal so schnell (Bei n Stufen)</w:t>
            </w:r>
          </w:p>
        </w:tc>
        <w:tc>
          <w:tcPr>
            <w:tcW w:w="2590" w:type="dxa"/>
          </w:tcPr>
          <w:p w14:paraId="6BBFA414" w14:textId="5E71FD31" w:rsidR="004006C0" w:rsidRDefault="004006C0" w:rsidP="004006C0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sz w:val="14"/>
                <w:szCs w:val="26"/>
                <w:lang w:val="de-DE"/>
              </w:rPr>
            </w:pPr>
            <w:r>
              <w:rPr>
                <w:rFonts w:ascii="Times" w:hAnsi="Times" w:cs="Times"/>
                <w:sz w:val="14"/>
                <w:szCs w:val="26"/>
                <w:lang w:val="de-DE"/>
              </w:rPr>
              <w:t>Weniger als n-mals so schnell</w:t>
            </w:r>
          </w:p>
        </w:tc>
      </w:tr>
    </w:tbl>
    <w:p w14:paraId="664E2859" w14:textId="77777777" w:rsidR="00935314" w:rsidRPr="00DD36A5" w:rsidRDefault="005855FF" w:rsidP="00DD36A5">
      <w:pPr>
        <w:pStyle w:val="Listenabsatz"/>
        <w:widowControl w:val="0"/>
        <w:numPr>
          <w:ilvl w:val="0"/>
          <w:numId w:val="30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120"/>
        <w:rPr>
          <w:rFonts w:ascii="Symbol" w:hAnsi="Symbol" w:cs="Symbol"/>
          <w:sz w:val="14"/>
          <w:szCs w:val="14"/>
          <w:lang w:val="de-DE"/>
        </w:rPr>
      </w:pPr>
      <w:r w:rsidRPr="00DD36A5">
        <w:rPr>
          <w:rFonts w:ascii="Times" w:hAnsi="Times" w:cs="Times"/>
          <w:sz w:val="14"/>
          <w:szCs w:val="26"/>
          <w:lang w:val="de-DE"/>
        </w:rPr>
        <w:t xml:space="preserve">Gesamtausführungszeit T (n Befehle, k-Stufen): </w:t>
      </w:r>
      <w:r w:rsidRPr="00DD36A5">
        <w:rPr>
          <w:rFonts w:ascii="Times" w:hAnsi="Times" w:cs="Times"/>
          <w:sz w:val="14"/>
          <w:szCs w:val="26"/>
          <w:bdr w:val="single" w:sz="4" w:space="0" w:color="auto"/>
          <w:lang w:val="de-DE"/>
        </w:rPr>
        <w:t>T = (k + n – 1) * Zykluszeit</w:t>
      </w:r>
    </w:p>
    <w:p w14:paraId="0ED05D90" w14:textId="5F6EBA91" w:rsidR="00935314" w:rsidRPr="00DD36A5" w:rsidRDefault="00935314" w:rsidP="00DD36A5">
      <w:pPr>
        <w:pStyle w:val="Listenabsatz"/>
        <w:widowControl w:val="0"/>
        <w:numPr>
          <w:ilvl w:val="1"/>
          <w:numId w:val="30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 w:rsidRPr="00DD36A5">
        <w:rPr>
          <w:rFonts w:ascii="Times" w:hAnsi="Times" w:cs="Times"/>
          <w:sz w:val="14"/>
          <w:szCs w:val="14"/>
          <w:lang w:val="de-DE"/>
        </w:rPr>
        <w:t xml:space="preserve">e.g. T = (7+20-1)*0.3125ns=0.00825µs  0.04/0.00825=4.92  knapp 5-mal schneller  </w:t>
      </w:r>
    </w:p>
    <w:p w14:paraId="57A2A4CB" w14:textId="50B5F318" w:rsidR="00C6262E" w:rsidRPr="00DD36A5" w:rsidRDefault="00935314" w:rsidP="00DD36A5">
      <w:pPr>
        <w:pStyle w:val="Listenabsatz"/>
        <w:widowControl w:val="0"/>
        <w:numPr>
          <w:ilvl w:val="0"/>
          <w:numId w:val="30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DD36A5">
        <w:rPr>
          <w:rFonts w:ascii="Times" w:hAnsi="Times" w:cs="Times"/>
          <w:sz w:val="14"/>
          <w:szCs w:val="26"/>
          <w:lang w:val="de-DE"/>
        </w:rPr>
        <w:t>Wenige Stufen, um Komplexität zu beherrschen (i.d.R. 4-12)</w:t>
      </w:r>
    </w:p>
    <w:p w14:paraId="69BB0081" w14:textId="2B925190" w:rsidR="00935314" w:rsidRPr="009965CB" w:rsidRDefault="00935314" w:rsidP="00C6262E">
      <w:pPr>
        <w:pStyle w:val="Listenabsatz"/>
        <w:widowControl w:val="0"/>
        <w:numPr>
          <w:ilvl w:val="0"/>
          <w:numId w:val="30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DD36A5">
        <w:rPr>
          <w:rFonts w:ascii="Times" w:hAnsi="Times" w:cs="Times"/>
          <w:sz w:val="14"/>
          <w:szCs w:val="26"/>
          <w:lang w:val="de-DE"/>
        </w:rPr>
        <w:t>Optimierung Befehlssätze: Formate identisch/sehr ähnlich, Wenige Befehlsformate, Speicherzugriff nur via Load oder (xor) Store, Organisation d. Daten im Speicher (wortweise)</w:t>
      </w:r>
    </w:p>
    <w:p w14:paraId="2BD9FDA2" w14:textId="1915B6D7" w:rsidR="00935314" w:rsidRPr="00DD36A5" w:rsidRDefault="00935314" w:rsidP="00DD36A5">
      <w:pPr>
        <w:pStyle w:val="Listenabsatz"/>
        <w:widowControl w:val="0"/>
        <w:numPr>
          <w:ilvl w:val="0"/>
          <w:numId w:val="30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DD36A5">
        <w:rPr>
          <w:rFonts w:ascii="Times" w:hAnsi="Times" w:cs="Times"/>
          <w:sz w:val="14"/>
          <w:szCs w:val="26"/>
          <w:lang w:val="de-DE"/>
        </w:rPr>
        <w:t>Konflikte</w:t>
      </w:r>
    </w:p>
    <w:p w14:paraId="64E3FAB4" w14:textId="5A0CE7EB" w:rsidR="00935314" w:rsidRPr="008406E7" w:rsidRDefault="00935314" w:rsidP="00935314">
      <w:pPr>
        <w:pStyle w:val="Listenabsatz"/>
        <w:widowControl w:val="0"/>
        <w:numPr>
          <w:ilvl w:val="0"/>
          <w:numId w:val="2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8406E7">
        <w:rPr>
          <w:rFonts w:ascii="Times" w:hAnsi="Times" w:cs="Times"/>
          <w:sz w:val="14"/>
          <w:szCs w:val="26"/>
          <w:lang w:val="de-DE"/>
        </w:rPr>
        <w:t>Strukturkonflikte (structural hazard) := Gleichzeitiger Zugriff auf Ressourcen durch aufeinanderfolgende Befehle</w:t>
      </w:r>
      <w:r w:rsidR="00D069F6" w:rsidRPr="008406E7">
        <w:rPr>
          <w:rFonts w:ascii="Times" w:hAnsi="Times" w:cs="Times"/>
          <w:sz w:val="14"/>
          <w:szCs w:val="26"/>
          <w:lang w:val="de-DE"/>
        </w:rPr>
        <w:t xml:space="preserve"> </w:t>
      </w:r>
      <w:r w:rsidR="00D069F6" w:rsidRPr="008406E7">
        <w:rPr>
          <w:rFonts w:ascii="Times" w:hAnsi="Times" w:cs="Times"/>
          <w:sz w:val="14"/>
          <w:szCs w:val="26"/>
          <w:lang w:val="de-DE"/>
        </w:rPr>
        <w:sym w:font="Wingdings" w:char="F0E0"/>
      </w:r>
      <w:r w:rsidR="00D069F6" w:rsidRPr="008406E7">
        <w:rPr>
          <w:rFonts w:ascii="Times" w:hAnsi="Times" w:cs="Times"/>
          <w:sz w:val="14"/>
          <w:szCs w:val="26"/>
          <w:lang w:val="de-DE"/>
        </w:rPr>
        <w:t xml:space="preserve"> L: abgestimmter Befehlssatz (e.g. nur in Stufe 1 Daten für Befehle im Speicher zugreifbar)</w:t>
      </w:r>
    </w:p>
    <w:p w14:paraId="6BDB6904" w14:textId="5FA34529" w:rsidR="00935314" w:rsidRPr="008406E7" w:rsidRDefault="00935314" w:rsidP="00935314">
      <w:pPr>
        <w:pStyle w:val="Listenabsatz"/>
        <w:widowControl w:val="0"/>
        <w:numPr>
          <w:ilvl w:val="0"/>
          <w:numId w:val="2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8406E7">
        <w:rPr>
          <w:rFonts w:ascii="Times" w:hAnsi="Times" w:cs="Times"/>
          <w:sz w:val="14"/>
          <w:szCs w:val="26"/>
          <w:lang w:val="de-DE"/>
        </w:rPr>
        <w:t xml:space="preserve">Datenkonflikte (data hazard) := Befehl greift auf Daten eines vorherigen Befehls zu, der noch nicht abgeschlossen ist (e.g. 2 Additionen: A:=A+R1; A=A+R2 </w:t>
      </w:r>
      <w:r w:rsidRPr="008406E7">
        <w:rPr>
          <w:rFonts w:ascii="Times" w:hAnsi="Times" w:cs="Times"/>
          <w:i/>
          <w:sz w:val="14"/>
          <w:szCs w:val="26"/>
          <w:lang w:val="de-DE"/>
        </w:rPr>
        <w:t>[A~Akku]</w:t>
      </w:r>
      <w:r w:rsidRPr="008406E7">
        <w:rPr>
          <w:rFonts w:ascii="Times" w:hAnsi="Times" w:cs="Times"/>
          <w:sz w:val="14"/>
          <w:szCs w:val="26"/>
          <w:lang w:val="de-DE"/>
        </w:rPr>
        <w:t>)</w:t>
      </w:r>
      <w:r w:rsidR="00D069F6" w:rsidRPr="008406E7">
        <w:rPr>
          <w:rFonts w:ascii="Times" w:hAnsi="Times" w:cs="Times"/>
          <w:sz w:val="14"/>
          <w:szCs w:val="26"/>
          <w:lang w:val="de-DE"/>
        </w:rPr>
        <w:t xml:space="preserve"> </w:t>
      </w:r>
      <w:r w:rsidR="00D069F6" w:rsidRPr="008406E7">
        <w:rPr>
          <w:rFonts w:ascii="Times" w:hAnsi="Times" w:cs="Times"/>
          <w:sz w:val="14"/>
          <w:szCs w:val="26"/>
          <w:lang w:val="de-DE"/>
        </w:rPr>
        <w:sym w:font="Wingdings" w:char="F0E0"/>
      </w:r>
      <w:r w:rsidR="00D069F6" w:rsidRPr="008406E7">
        <w:rPr>
          <w:rFonts w:ascii="Times" w:hAnsi="Times" w:cs="Times"/>
          <w:sz w:val="14"/>
          <w:szCs w:val="26"/>
          <w:lang w:val="de-DE"/>
        </w:rPr>
        <w:t xml:space="preserve"> L: Umordnen d. Code V Forwarding/Bypassing (zusätzl. HW stellt Ergebnis früh genug bereit, reduziert Wartezeit)</w:t>
      </w:r>
    </w:p>
    <w:p w14:paraId="72BBDB53" w14:textId="7F2D2B2B" w:rsidR="00935314" w:rsidRPr="00C63740" w:rsidRDefault="00935314" w:rsidP="00C6262E">
      <w:pPr>
        <w:pStyle w:val="Listenabsatz"/>
        <w:widowControl w:val="0"/>
        <w:numPr>
          <w:ilvl w:val="0"/>
          <w:numId w:val="2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lang w:val="de-DE"/>
        </w:rPr>
      </w:pPr>
      <w:r w:rsidRPr="008406E7">
        <w:rPr>
          <w:rFonts w:ascii="Times" w:hAnsi="Times" w:cs="Times"/>
          <w:sz w:val="14"/>
          <w:szCs w:val="26"/>
          <w:lang w:val="de-DE"/>
        </w:rPr>
        <w:t xml:space="preserve">Steuerkonflikte (control hazard) := </w:t>
      </w:r>
      <w:r w:rsidR="00D069F6" w:rsidRPr="008406E7">
        <w:rPr>
          <w:rFonts w:ascii="Times" w:hAnsi="Times" w:cs="Times"/>
          <w:sz w:val="14"/>
          <w:szCs w:val="26"/>
          <w:lang w:val="de-DE"/>
        </w:rPr>
        <w:t xml:space="preserve">Immer, wenn Programmausführung von Sprungbefehlen beeinflusst wird </w:t>
      </w:r>
      <w:r w:rsidR="00D069F6" w:rsidRPr="008406E7">
        <w:rPr>
          <w:rFonts w:ascii="Times" w:hAnsi="Times" w:cs="Times"/>
          <w:sz w:val="14"/>
          <w:szCs w:val="26"/>
          <w:lang w:val="de-DE"/>
        </w:rPr>
        <w:sym w:font="Wingdings" w:char="F0E0"/>
      </w:r>
      <w:r w:rsidR="00D069F6" w:rsidRPr="008406E7">
        <w:rPr>
          <w:rFonts w:ascii="Times" w:hAnsi="Times" w:cs="Times"/>
          <w:sz w:val="14"/>
          <w:szCs w:val="26"/>
          <w:lang w:val="de-DE"/>
        </w:rPr>
        <w:t xml:space="preserve"> L: Branch Prediction (zusätzl. HW; sehr komplex, aber sehr erfolgreich (&gt;90%</w:t>
      </w:r>
      <w:r w:rsidR="00C63740">
        <w:rPr>
          <w:rFonts w:ascii="Times" w:hAnsi="Times" w:cs="Times"/>
          <w:sz w:val="14"/>
          <w:szCs w:val="26"/>
          <w:lang w:val="de-DE"/>
        </w:rPr>
        <w:t xml:space="preserve">, da </w:t>
      </w:r>
      <w:r w:rsidR="00C63740" w:rsidRPr="00C63740">
        <w:rPr>
          <w:rFonts w:ascii="Times" w:hAnsi="Times" w:cs="Times"/>
          <w:sz w:val="14"/>
          <w:szCs w:val="26"/>
          <w:lang w:val="de-DE"/>
        </w:rPr>
        <w:t>meist eingesetzt bei Schleifen</w:t>
      </w:r>
      <w:r w:rsidR="00C63740">
        <w:rPr>
          <w:rFonts w:ascii="Times" w:hAnsi="Times" w:cs="Times"/>
          <w:sz w:val="14"/>
          <w:szCs w:val="26"/>
          <w:lang w:val="de-DE"/>
        </w:rPr>
        <w:t xml:space="preserve">: </w:t>
      </w:r>
      <w:r w:rsidR="00C63740" w:rsidRPr="00C63740">
        <w:rPr>
          <w:rFonts w:ascii="Times" w:hAnsi="Times" w:cs="Times"/>
          <w:sz w:val="14"/>
          <w:szCs w:val="26"/>
          <w:lang w:val="de-DE"/>
        </w:rPr>
        <w:t>e.g. bei n Durchgängen wird n-1 mal geraten, beim Verlassen des Loops falsch geraten</w:t>
      </w:r>
      <w:r w:rsidR="00C63740">
        <w:rPr>
          <w:rFonts w:ascii="Times" w:hAnsi="Times" w:cs="Times"/>
          <w:sz w:val="14"/>
          <w:szCs w:val="26"/>
          <w:lang w:val="de-DE"/>
        </w:rPr>
        <w:t xml:space="preserve">), </w:t>
      </w:r>
      <w:r w:rsidR="00D069F6" w:rsidRPr="008406E7">
        <w:rPr>
          <w:rFonts w:ascii="Times" w:hAnsi="Times" w:cs="Times"/>
          <w:sz w:val="14"/>
          <w:szCs w:val="26"/>
          <w:lang w:val="de-DE"/>
        </w:rPr>
        <w:t xml:space="preserve">kurze </w:t>
      </w:r>
      <w:r w:rsidR="00D069F6" w:rsidRPr="008406E7">
        <w:rPr>
          <w:rFonts w:ascii="Times" w:hAnsi="Times" w:cs="Times"/>
          <w:sz w:val="14"/>
          <w:szCs w:val="26"/>
          <w:lang w:val="de-DE"/>
        </w:rPr>
        <w:lastRenderedPageBreak/>
        <w:t>Pipeline vorteilhaft)</w:t>
      </w:r>
      <w:r w:rsidR="00C63740" w:rsidRPr="00C63740">
        <w:rPr>
          <w:rFonts w:ascii="Times" w:hAnsi="Times" w:cs="Times"/>
          <w:sz w:val="14"/>
          <w:szCs w:val="26"/>
          <w:lang w:val="de-DE"/>
        </w:rPr>
        <w:t xml:space="preserve"> </w:t>
      </w:r>
    </w:p>
    <w:p w14:paraId="13E206E2" w14:textId="520057B0" w:rsidR="00703991" w:rsidRPr="00703991" w:rsidRDefault="00703991" w:rsidP="00D05F32">
      <w:pPr>
        <w:widowControl w:val="0"/>
        <w:numPr>
          <w:ilvl w:val="0"/>
          <w:numId w:val="1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>CPI := clock cycles per instruction (Taktzyklen pro Befehl, d.h. øAnz. Taktzyklen, welche ein Bef</w:t>
      </w:r>
      <w:r w:rsidR="00377281">
        <w:rPr>
          <w:rFonts w:ascii="Times" w:hAnsi="Times" w:cs="Times"/>
          <w:sz w:val="14"/>
          <w:szCs w:val="26"/>
          <w:lang w:val="de-DE"/>
        </w:rPr>
        <w:t>ehl zur Ausführung benötigt)  </w:t>
      </w:r>
      <w:r w:rsidR="00377281" w:rsidRPr="00377281">
        <w:rPr>
          <w:rFonts w:ascii="Times" w:hAnsi="Times" w:cs="Times"/>
          <w:sz w:val="14"/>
          <w:szCs w:val="26"/>
          <w:lang w:val="de-DE"/>
        </w:rPr>
        <w:sym w:font="Wingdings" w:char="F0E0"/>
      </w:r>
      <w:r w:rsidRPr="00703991">
        <w:rPr>
          <w:rFonts w:ascii="Times" w:hAnsi="Times" w:cs="Times"/>
          <w:sz w:val="14"/>
          <w:szCs w:val="26"/>
          <w:lang w:val="de-DE"/>
        </w:rPr>
        <w:t xml:space="preserve">Abh. von CPU-Implementierung </w:t>
      </w:r>
    </w:p>
    <w:p w14:paraId="612EB7B5" w14:textId="77777777" w:rsidR="00703991" w:rsidRPr="00703991" w:rsidRDefault="00703991" w:rsidP="00D05F32">
      <w:pPr>
        <w:widowControl w:val="0"/>
        <w:numPr>
          <w:ilvl w:val="0"/>
          <w:numId w:val="1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Ausführungsdauer Program P: </w:t>
      </w:r>
      <w:r w:rsidRPr="00377281">
        <w:rPr>
          <w:rFonts w:ascii="Times" w:hAnsi="Times" w:cs="Times"/>
          <w:sz w:val="14"/>
          <w:szCs w:val="26"/>
          <w:bdr w:val="single" w:sz="4" w:space="0" w:color="auto"/>
          <w:lang w:val="de-DE"/>
        </w:rPr>
        <w:t xml:space="preserve">tP= (Anz. Befehle) * Zykluszeit * CPI </w:t>
      </w:r>
      <w:r w:rsidRPr="00703991">
        <w:rPr>
          <w:rFonts w:ascii="Times" w:hAnsi="Times" w:cs="Times"/>
          <w:sz w:val="14"/>
          <w:szCs w:val="26"/>
          <w:lang w:val="de-DE"/>
        </w:rPr>
        <w:t xml:space="preserve">= e.g. 100 000 * 2ns * 1 (CPI=1) = 0.2ms </w:t>
      </w:r>
    </w:p>
    <w:p w14:paraId="584A9004" w14:textId="46F77C95" w:rsidR="00703991" w:rsidRPr="00703991" w:rsidRDefault="00703991" w:rsidP="00D05F32">
      <w:pPr>
        <w:widowControl w:val="0"/>
        <w:numPr>
          <w:ilvl w:val="0"/>
          <w:numId w:val="1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Komponenten = {Befehlzähler/Befehlsregister, Steuerwerk, Register, ALU=Rechenwerk} </w:t>
      </w:r>
      <w:r w:rsidRPr="00D05F32">
        <w:rPr>
          <w:rFonts w:ascii="Times" w:hAnsi="Times" w:cs="Times"/>
          <w:color w:val="008000"/>
          <w:sz w:val="14"/>
          <w:szCs w:val="26"/>
          <w:lang w:val="de-DE"/>
        </w:rPr>
        <w:t>// inkl. dazugehörige</w:t>
      </w:r>
      <w:r w:rsidR="00DD36A5">
        <w:rPr>
          <w:rFonts w:ascii="Times" w:hAnsi="Times" w:cs="Times"/>
          <w:color w:val="008000"/>
          <w:sz w:val="14"/>
          <w:szCs w:val="26"/>
          <w:lang w:val="de-DE"/>
        </w:rPr>
        <w:t xml:space="preserve"> Steuer-, Daten-, Adressleitun</w:t>
      </w:r>
      <w:r w:rsidRPr="00D05F32">
        <w:rPr>
          <w:rFonts w:ascii="Times" w:hAnsi="Times" w:cs="Times"/>
          <w:color w:val="008000"/>
          <w:sz w:val="14"/>
          <w:szCs w:val="26"/>
          <w:lang w:val="de-DE"/>
        </w:rPr>
        <w:t>gen, Datenlogik, Speicher (entspricht d. Von-Neumann-Rechner- Architektur)</w:t>
      </w:r>
      <w:r w:rsidRPr="00703991">
        <w:rPr>
          <w:rFonts w:ascii="Times" w:hAnsi="Times" w:cs="Times"/>
          <w:sz w:val="14"/>
          <w:szCs w:val="26"/>
          <w:lang w:val="de-DE"/>
        </w:rPr>
        <w:t xml:space="preserve"> </w:t>
      </w:r>
    </w:p>
    <w:p w14:paraId="3F83CD8F" w14:textId="5A784F64" w:rsidR="00703991" w:rsidRPr="00703991" w:rsidRDefault="00703991" w:rsidP="008406E7">
      <w:pPr>
        <w:widowControl w:val="0"/>
        <w:numPr>
          <w:ilvl w:val="0"/>
          <w:numId w:val="2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>Für die Bearbeitung von Befehlen wird a</w:t>
      </w:r>
      <w:r w:rsidR="00D05F32">
        <w:rPr>
          <w:rFonts w:ascii="Times" w:hAnsi="Times" w:cs="Times"/>
          <w:sz w:val="14"/>
          <w:szCs w:val="26"/>
          <w:lang w:val="de-DE"/>
        </w:rPr>
        <w:t>uf den Speicher zurückge</w:t>
      </w:r>
      <w:r w:rsidRPr="00703991">
        <w:rPr>
          <w:rFonts w:ascii="Times" w:hAnsi="Times" w:cs="Times"/>
          <w:sz w:val="14"/>
          <w:szCs w:val="26"/>
          <w:lang w:val="de-DE"/>
        </w:rPr>
        <w:t xml:space="preserve">griffen </w:t>
      </w:r>
    </w:p>
    <w:p w14:paraId="3E71B433" w14:textId="1B9FBF3D" w:rsidR="00703991" w:rsidRPr="00703991" w:rsidRDefault="00703991" w:rsidP="008406E7">
      <w:pPr>
        <w:widowControl w:val="0"/>
        <w:numPr>
          <w:ilvl w:val="0"/>
          <w:numId w:val="2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Befehle führen arithmetisch-logische Funktionen aus (mittels ALU ~ Arithmetisch Logical Unit) </w:t>
      </w:r>
    </w:p>
    <w:p w14:paraId="2B1AECC8" w14:textId="77777777" w:rsidR="00D05F32" w:rsidRDefault="00703991" w:rsidP="00D05F32">
      <w:pPr>
        <w:widowControl w:val="0"/>
        <w:numPr>
          <w:ilvl w:val="0"/>
          <w:numId w:val="1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>Schaltnetz  – besteht aus logischen Bauelem</w:t>
      </w:r>
      <w:r w:rsidR="00D05F32">
        <w:rPr>
          <w:rFonts w:ascii="Times" w:hAnsi="Times" w:cs="Times"/>
          <w:sz w:val="14"/>
          <w:szCs w:val="26"/>
          <w:lang w:val="de-DE"/>
        </w:rPr>
        <w:t>enten (keine Speicherbausteine)</w:t>
      </w:r>
    </w:p>
    <w:p w14:paraId="42FA8FD8" w14:textId="77777777" w:rsidR="00D05F32" w:rsidRDefault="00703991" w:rsidP="008406E7">
      <w:pPr>
        <w:widowControl w:val="0"/>
        <w:numPr>
          <w:ilvl w:val="0"/>
          <w:numId w:val="2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Eingangswerte bestimmen Ausgangswerte – Kombination von </w:t>
      </w:r>
      <w:r w:rsidR="00D05F32">
        <w:rPr>
          <w:rFonts w:ascii="Times" w:hAnsi="Times" w:cs="Times"/>
          <w:sz w:val="14"/>
          <w:szCs w:val="26"/>
          <w:lang w:val="de-DE"/>
        </w:rPr>
        <w:t>Schaltnetzen sind Schaltnetze </w:t>
      </w:r>
    </w:p>
    <w:p w14:paraId="47A56E7C" w14:textId="772501C0" w:rsidR="001056BB" w:rsidRDefault="001056BB" w:rsidP="008406E7">
      <w:pPr>
        <w:widowControl w:val="0"/>
        <w:numPr>
          <w:ilvl w:val="0"/>
          <w:numId w:val="2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e.g. Schaltnetz:</w:t>
      </w:r>
      <w:r w:rsidR="00703991" w:rsidRPr="00703991">
        <w:rPr>
          <w:rFonts w:ascii="Times" w:hAnsi="Times" w:cs="Times"/>
          <w:sz w:val="14"/>
          <w:szCs w:val="26"/>
          <w:lang w:val="de-DE"/>
        </w:rPr>
        <w:t xml:space="preserve"> </w:t>
      </w:r>
      <w:r w:rsidR="00703991" w:rsidRPr="001056BB">
        <w:rPr>
          <w:rFonts w:ascii="Times" w:hAnsi="Times" w:cs="Times"/>
          <w:i/>
          <w:sz w:val="14"/>
          <w:szCs w:val="26"/>
          <w:lang w:val="de-DE"/>
        </w:rPr>
        <w:t>3-Bit-Multiplexer</w:t>
      </w:r>
      <w:r w:rsidR="008F72E2">
        <w:rPr>
          <w:rFonts w:ascii="Times" w:hAnsi="Times" w:cs="Times"/>
          <w:i/>
          <w:sz w:val="14"/>
          <w:szCs w:val="26"/>
          <w:lang w:val="de-DE"/>
        </w:rPr>
        <w:t xml:space="preserve"> </w:t>
      </w:r>
      <w:r>
        <w:rPr>
          <w:rFonts w:ascii="Times" w:hAnsi="Times" w:cs="Times"/>
          <w:i/>
          <w:sz w:val="14"/>
          <w:szCs w:val="26"/>
          <w:lang w:val="de-DE"/>
        </w:rPr>
        <w:t>=</w:t>
      </w:r>
      <w:r w:rsidR="008F72E2">
        <w:rPr>
          <w:rFonts w:ascii="Times" w:hAnsi="Times" w:cs="Times"/>
          <w:i/>
          <w:sz w:val="14"/>
          <w:szCs w:val="26"/>
          <w:lang w:val="de-DE"/>
        </w:rPr>
        <w:t xml:space="preserve"> </w:t>
      </w:r>
      <w:r w:rsidRPr="001056BB">
        <w:rPr>
          <w:rFonts w:ascii="Times" w:hAnsi="Times" w:cs="Times"/>
          <w:i/>
          <w:sz w:val="14"/>
          <w:szCs w:val="26"/>
          <w:lang w:val="de-DE"/>
        </w:rPr>
        <w:t>{</w:t>
      </w:r>
      <w:r w:rsidR="00703991" w:rsidRPr="001056BB">
        <w:rPr>
          <w:rFonts w:ascii="Times" w:hAnsi="Times" w:cs="Times"/>
          <w:i/>
          <w:sz w:val="14"/>
          <w:szCs w:val="26"/>
          <w:lang w:val="de-DE"/>
        </w:rPr>
        <w:t>n Steuerei</w:t>
      </w:r>
      <w:r w:rsidRPr="001056BB">
        <w:rPr>
          <w:rFonts w:ascii="Times" w:hAnsi="Times" w:cs="Times"/>
          <w:i/>
          <w:sz w:val="14"/>
          <w:szCs w:val="26"/>
          <w:lang w:val="de-DE"/>
        </w:rPr>
        <w:t>ngänge, 2ˆn Eingänge, 1 Ausgang}</w:t>
      </w:r>
      <w:r>
        <w:rPr>
          <w:rFonts w:ascii="Times" w:hAnsi="Times" w:cs="Times"/>
          <w:sz w:val="14"/>
          <w:szCs w:val="26"/>
          <w:lang w:val="de-DE"/>
        </w:rPr>
        <w:t xml:space="preserve"> </w:t>
      </w:r>
      <w:r w:rsidR="008F72E2">
        <w:rPr>
          <w:rFonts w:ascii="Times" w:hAnsi="Times" w:cs="Times"/>
          <w:sz w:val="14"/>
          <w:szCs w:val="26"/>
          <w:lang w:val="de-DE"/>
        </w:rPr>
        <w:t xml:space="preserve"> </w:t>
      </w:r>
      <w:r w:rsidRPr="001056BB">
        <w:rPr>
          <w:rFonts w:ascii="Times" w:hAnsi="Times" w:cs="Times"/>
          <w:sz w:val="14"/>
          <w:szCs w:val="26"/>
          <w:lang w:val="de-DE"/>
        </w:rPr>
        <w:sym w:font="Wingdings" w:char="F0E0"/>
      </w:r>
      <w:r>
        <w:rPr>
          <w:rFonts w:ascii="Times" w:hAnsi="Times" w:cs="Times"/>
          <w:sz w:val="14"/>
          <w:szCs w:val="26"/>
          <w:lang w:val="de-DE"/>
        </w:rPr>
        <w:t xml:space="preserve"> </w:t>
      </w:r>
      <w:r w:rsidR="00703991" w:rsidRPr="00703991">
        <w:rPr>
          <w:rFonts w:ascii="Times" w:hAnsi="Times" w:cs="Times"/>
          <w:sz w:val="14"/>
          <w:szCs w:val="26"/>
          <w:lang w:val="de-DE"/>
        </w:rPr>
        <w:t>(genau 1 Eingang wird via Steuerausgänge selektiert und mit Ausgan</w:t>
      </w:r>
      <w:r w:rsidR="008F72E2">
        <w:rPr>
          <w:rFonts w:ascii="Times" w:hAnsi="Times" w:cs="Times"/>
          <w:sz w:val="14"/>
          <w:szCs w:val="26"/>
          <w:lang w:val="de-DE"/>
        </w:rPr>
        <w:t>g verbunden/durchgeschaltet)</w:t>
      </w:r>
    </w:p>
    <w:p w14:paraId="216D2D7C" w14:textId="2AB4FBB7" w:rsidR="00703991" w:rsidRPr="00D05F32" w:rsidRDefault="001056BB" w:rsidP="008406E7">
      <w:pPr>
        <w:widowControl w:val="0"/>
        <w:numPr>
          <w:ilvl w:val="0"/>
          <w:numId w:val="2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 xml:space="preserve">e.g. Schaltnetz: </w:t>
      </w:r>
      <w:r w:rsidRPr="001056BB">
        <w:rPr>
          <w:rFonts w:ascii="Times" w:hAnsi="Times" w:cs="Times"/>
          <w:i/>
          <w:sz w:val="14"/>
          <w:szCs w:val="26"/>
          <w:lang w:val="de-DE"/>
        </w:rPr>
        <w:t>3-Bit-Demultiplexer={</w:t>
      </w:r>
      <w:r w:rsidR="00703991" w:rsidRPr="001056BB">
        <w:rPr>
          <w:rFonts w:ascii="Times" w:hAnsi="Times" w:cs="Times"/>
          <w:i/>
          <w:sz w:val="14"/>
          <w:szCs w:val="26"/>
          <w:lang w:val="de-DE"/>
        </w:rPr>
        <w:t>n Steuere</w:t>
      </w:r>
      <w:r w:rsidRPr="001056BB">
        <w:rPr>
          <w:rFonts w:ascii="Times" w:hAnsi="Times" w:cs="Times"/>
          <w:i/>
          <w:sz w:val="14"/>
          <w:szCs w:val="26"/>
          <w:lang w:val="de-DE"/>
        </w:rPr>
        <w:t>ingänge, 1 Eingang, 2ˆn Aus</w:t>
      </w:r>
      <w:r w:rsidR="00703991" w:rsidRPr="001056BB">
        <w:rPr>
          <w:rFonts w:ascii="Times" w:hAnsi="Times" w:cs="Times"/>
          <w:i/>
          <w:sz w:val="14"/>
          <w:szCs w:val="26"/>
          <w:lang w:val="de-DE"/>
        </w:rPr>
        <w:t>gänge</w:t>
      </w:r>
      <w:r w:rsidRPr="001056BB">
        <w:rPr>
          <w:rFonts w:ascii="Times" w:hAnsi="Times" w:cs="Times"/>
          <w:i/>
          <w:sz w:val="14"/>
          <w:szCs w:val="26"/>
          <w:lang w:val="de-DE"/>
        </w:rPr>
        <w:t>}</w:t>
      </w:r>
      <w:r>
        <w:rPr>
          <w:rFonts w:ascii="Times" w:hAnsi="Times" w:cs="Times"/>
          <w:sz w:val="14"/>
          <w:szCs w:val="26"/>
          <w:lang w:val="de-DE"/>
        </w:rPr>
        <w:t xml:space="preserve"> </w:t>
      </w:r>
      <w:r w:rsidRPr="001056BB">
        <w:rPr>
          <w:rFonts w:ascii="Times" w:hAnsi="Times" w:cs="Times"/>
          <w:sz w:val="14"/>
          <w:szCs w:val="26"/>
          <w:lang w:val="de-DE"/>
        </w:rPr>
        <w:sym w:font="Wingdings" w:char="F0E0"/>
      </w:r>
      <w:r w:rsidR="00703991" w:rsidRPr="00D05F32">
        <w:rPr>
          <w:rFonts w:ascii="Times" w:hAnsi="Times" w:cs="Times"/>
          <w:sz w:val="14"/>
          <w:szCs w:val="26"/>
          <w:lang w:val="de-DE"/>
        </w:rPr>
        <w:t xml:space="preserve"> (Eingang wird via Steuereingänge mit genau einen Ausgang verbunden/durchgeschaltet)</w:t>
      </w:r>
    </w:p>
    <w:p w14:paraId="7476A39E" w14:textId="77777777" w:rsidR="00703991" w:rsidRPr="00703991" w:rsidRDefault="00703991" w:rsidP="00703991">
      <w:pPr>
        <w:widowControl w:val="0"/>
        <w:autoSpaceDE w:val="0"/>
        <w:autoSpaceDN w:val="0"/>
        <w:adjustRightInd w:val="0"/>
        <w:rPr>
          <w:rFonts w:ascii="Times" w:hAnsi="Times" w:cs="Times"/>
          <w:sz w:val="14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>• Optimierte Schaltungen</w:t>
      </w:r>
    </w:p>
    <w:p w14:paraId="066FDFBC" w14:textId="48F4413F" w:rsidR="00703991" w:rsidRPr="00EB1B5B" w:rsidRDefault="00703991" w:rsidP="008406E7">
      <w:pPr>
        <w:widowControl w:val="0"/>
        <w:numPr>
          <w:ilvl w:val="0"/>
          <w:numId w:val="2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>e.g. Addierer (theor. realisierbar über bools. Schaltungen, in Praxis aber Addierwerke := spezielle bzl. Ge</w:t>
      </w:r>
      <w:r w:rsidR="00ED1305">
        <w:rPr>
          <w:rFonts w:ascii="Times" w:hAnsi="Times" w:cs="Times"/>
          <w:sz w:val="14"/>
          <w:szCs w:val="26"/>
          <w:lang w:val="de-DE"/>
        </w:rPr>
        <w:t>schwindigkeit optimierte Schal</w:t>
      </w:r>
      <w:r w:rsidRPr="00703991">
        <w:rPr>
          <w:rFonts w:ascii="Times" w:hAnsi="Times" w:cs="Times"/>
          <w:sz w:val="14"/>
          <w:szCs w:val="26"/>
          <w:lang w:val="de-DE"/>
        </w:rPr>
        <w:t xml:space="preserve">tungen) </w:t>
      </w:r>
    </w:p>
    <w:p w14:paraId="5D77E627" w14:textId="77777777" w:rsidR="00ED1305" w:rsidRPr="00ED1305" w:rsidRDefault="00703991" w:rsidP="008406E7">
      <w:pPr>
        <w:widowControl w:val="0"/>
        <w:numPr>
          <w:ilvl w:val="0"/>
          <w:numId w:val="2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 w:rsidRPr="00EB1B5B">
        <w:rPr>
          <w:rFonts w:ascii="Times" w:hAnsi="Times" w:cs="Times"/>
          <w:sz w:val="14"/>
          <w:szCs w:val="26"/>
        </w:rPr>
        <w:t xml:space="preserve">e.g. Optimierte Schaltungen: Halb- &amp; Volladierer, Carry-Ripple, Carry-Skip, Carry-Look-Ahead, Conditional Sum Addition, Carry- Select </w:t>
      </w:r>
      <w:r w:rsidRPr="00EB1B5B">
        <w:rPr>
          <w:rFonts w:ascii="MS Mincho" w:eastAsia="MS Mincho" w:hAnsi="MS Mincho" w:cs="MS Mincho" w:hint="eastAsia"/>
          <w:sz w:val="14"/>
          <w:szCs w:val="26"/>
        </w:rPr>
        <w:t> </w:t>
      </w:r>
    </w:p>
    <w:p w14:paraId="0CE6E22D" w14:textId="5BC53EF5" w:rsidR="00703991" w:rsidRPr="00EB1B5B" w:rsidRDefault="00703991" w:rsidP="00ED130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 w:rsidRPr="00EB1B5B">
        <w:rPr>
          <w:rFonts w:ascii="Times" w:hAnsi="Times" w:cs="Times"/>
          <w:sz w:val="14"/>
          <w:szCs w:val="26"/>
        </w:rPr>
        <w:t xml:space="preserve">• Schaltwerk </w:t>
      </w:r>
    </w:p>
    <w:p w14:paraId="107F98A4" w14:textId="47997DFA" w:rsidR="00703991" w:rsidRPr="00EB1B5B" w:rsidRDefault="00ED1305" w:rsidP="008406E7">
      <w:pPr>
        <w:widowControl w:val="0"/>
        <w:numPr>
          <w:ilvl w:val="0"/>
          <w:numId w:val="2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können intern Datenwer</w:t>
      </w:r>
      <w:r w:rsidR="00703991" w:rsidRPr="00703991">
        <w:rPr>
          <w:rFonts w:ascii="Times" w:hAnsi="Times" w:cs="Times"/>
          <w:sz w:val="14"/>
          <w:szCs w:val="26"/>
          <w:lang w:val="de-DE"/>
        </w:rPr>
        <w:t xml:space="preserve">te speichern </w:t>
      </w:r>
    </w:p>
    <w:p w14:paraId="0A0F7937" w14:textId="7DA68D11" w:rsidR="00703991" w:rsidRPr="00EB1B5B" w:rsidRDefault="00703991" w:rsidP="008406E7">
      <w:pPr>
        <w:widowControl w:val="0"/>
        <w:numPr>
          <w:ilvl w:val="0"/>
          <w:numId w:val="2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min. 1 Dateneingang, 1 Datenausgang, 1 Takteingang </w:t>
      </w:r>
    </w:p>
    <w:p w14:paraId="0EA9D7D9" w14:textId="797EAF1F" w:rsidR="00703991" w:rsidRPr="00EB1B5B" w:rsidRDefault="00703991" w:rsidP="008406E7">
      <w:pPr>
        <w:widowControl w:val="0"/>
        <w:numPr>
          <w:ilvl w:val="0"/>
          <w:numId w:val="2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Takteingang bestimmt, wann Werte geschrieben werden </w:t>
      </w:r>
    </w:p>
    <w:p w14:paraId="24CA6165" w14:textId="3BBE062B" w:rsidR="00703991" w:rsidRPr="00EB1B5B" w:rsidRDefault="00703991" w:rsidP="008406E7">
      <w:pPr>
        <w:widowControl w:val="0"/>
        <w:numPr>
          <w:ilvl w:val="0"/>
          <w:numId w:val="2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>Unterscheidung: pegel- und flankengesteuerte (edge triggered)</w:t>
      </w:r>
      <w:r w:rsidR="00ED1305">
        <w:rPr>
          <w:rFonts w:ascii="Times" w:hAnsi="Times" w:cs="Times"/>
          <w:sz w:val="14"/>
          <w:szCs w:val="26"/>
          <w:lang w:val="de-DE"/>
        </w:rPr>
        <w:t xml:space="preserve"> </w:t>
      </w:r>
      <w:r w:rsidRPr="00703991">
        <w:rPr>
          <w:rFonts w:ascii="Times" w:hAnsi="Times" w:cs="Times"/>
          <w:sz w:val="14"/>
          <w:szCs w:val="26"/>
          <w:lang w:val="de-DE"/>
        </w:rPr>
        <w:t xml:space="preserve">Schaltwerke </w:t>
      </w:r>
    </w:p>
    <w:p w14:paraId="4C8E8B4C" w14:textId="780396A5" w:rsidR="00EB1B5B" w:rsidRPr="00EB1B5B" w:rsidRDefault="00703991" w:rsidP="008406E7">
      <w:pPr>
        <w:widowControl w:val="0"/>
        <w:numPr>
          <w:ilvl w:val="0"/>
          <w:numId w:val="2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>heute: meist frankengesteuerte</w:t>
      </w:r>
      <w:r w:rsidR="00ED1305">
        <w:rPr>
          <w:rFonts w:ascii="Times" w:hAnsi="Times" w:cs="Times"/>
          <w:sz w:val="14"/>
          <w:szCs w:val="26"/>
          <w:lang w:val="de-DE"/>
        </w:rPr>
        <w:t xml:space="preserve"> genutzt (Hazard, Glitch, race-</w:t>
      </w:r>
      <w:r w:rsidRPr="00703991">
        <w:rPr>
          <w:rFonts w:ascii="Times" w:hAnsi="Times" w:cs="Times"/>
          <w:sz w:val="14"/>
          <w:lang w:val="de-DE"/>
        </w:rPr>
        <w:t> </w:t>
      </w:r>
      <w:r w:rsidRPr="00703991">
        <w:rPr>
          <w:rFonts w:ascii="Times" w:hAnsi="Times" w:cs="Times"/>
          <w:sz w:val="14"/>
          <w:szCs w:val="26"/>
          <w:lang w:val="de-DE"/>
        </w:rPr>
        <w:t>condition)</w:t>
      </w:r>
    </w:p>
    <w:p w14:paraId="03073710" w14:textId="1382AF0A" w:rsidR="00703991" w:rsidRPr="00703991" w:rsidRDefault="00703991" w:rsidP="00EB1B5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• Schaltwerk vs. Schaltnetz </w:t>
      </w:r>
    </w:p>
    <w:p w14:paraId="46D80C59" w14:textId="03D485EE" w:rsidR="00703991" w:rsidRPr="00EB1B5B" w:rsidRDefault="00703991" w:rsidP="008406E7">
      <w:pPr>
        <w:widowControl w:val="0"/>
        <w:numPr>
          <w:ilvl w:val="0"/>
          <w:numId w:val="2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Schaltwerke = Speicher, Schaltnetz = Intelligenz </w:t>
      </w:r>
    </w:p>
    <w:p w14:paraId="695E7A43" w14:textId="0B22A799" w:rsidR="00703991" w:rsidRPr="00EB1B5B" w:rsidRDefault="00703991" w:rsidP="008406E7">
      <w:pPr>
        <w:widowControl w:val="0"/>
        <w:numPr>
          <w:ilvl w:val="0"/>
          <w:numId w:val="2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Eingabe von: Schaltwerk, Berechnung: Schaltnetz, Ausgabe nach: </w:t>
      </w:r>
      <w:r w:rsidRPr="00EB1B5B">
        <w:rPr>
          <w:rFonts w:ascii="MS Mincho" w:eastAsia="MS Mincho" w:hAnsi="MS Mincho" w:cs="MS Mincho" w:hint="eastAsia"/>
          <w:sz w:val="14"/>
          <w:szCs w:val="26"/>
          <w:lang w:val="de-DE"/>
        </w:rPr>
        <w:t> </w:t>
      </w:r>
      <w:r w:rsidRPr="00703991">
        <w:rPr>
          <w:rFonts w:ascii="Times" w:hAnsi="Times" w:cs="Times"/>
          <w:sz w:val="14"/>
          <w:szCs w:val="26"/>
          <w:lang w:val="de-DE"/>
        </w:rPr>
        <w:t xml:space="preserve">Schaltwerk (SW1 -&gt; SN -&gt; SW2) </w:t>
      </w:r>
    </w:p>
    <w:p w14:paraId="07328753" w14:textId="77777777" w:rsidR="00C63740" w:rsidRDefault="00703991" w:rsidP="00C63740">
      <w:pPr>
        <w:widowControl w:val="0"/>
        <w:numPr>
          <w:ilvl w:val="0"/>
          <w:numId w:val="29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Bei flankengest. Schaltw.: Lesen &amp; Schreiben von/ins gleiche Schaltw. </w:t>
      </w:r>
      <w:r w:rsidRPr="00EB1B5B">
        <w:rPr>
          <w:rFonts w:ascii="MS Mincho" w:eastAsia="MS Mincho" w:hAnsi="MS Mincho" w:cs="MS Mincho" w:hint="eastAsia"/>
          <w:sz w:val="14"/>
          <w:szCs w:val="26"/>
          <w:lang w:val="de-DE"/>
        </w:rPr>
        <w:t> </w:t>
      </w:r>
      <w:r w:rsidR="00ED1305">
        <w:rPr>
          <w:rFonts w:ascii="Times" w:hAnsi="Times" w:cs="Times"/>
          <w:sz w:val="14"/>
          <w:szCs w:val="26"/>
          <w:lang w:val="de-DE"/>
        </w:rPr>
        <w:t>(SW&lt;-&gt;</w:t>
      </w:r>
      <w:r w:rsidRPr="00703991">
        <w:rPr>
          <w:rFonts w:ascii="Times" w:hAnsi="Times" w:cs="Times"/>
          <w:sz w:val="14"/>
          <w:szCs w:val="26"/>
          <w:lang w:val="de-DE"/>
        </w:rPr>
        <w:t>SN) </w:t>
      </w:r>
    </w:p>
    <w:p w14:paraId="1C7B0225" w14:textId="387E29D5" w:rsidR="00377281" w:rsidRPr="00C63740" w:rsidRDefault="00377281" w:rsidP="00C6374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 w:rsidRPr="00C63740">
        <w:rPr>
          <w:rFonts w:ascii="Times" w:hAnsi="Times" w:cs="Times"/>
          <w:b/>
          <w:i/>
          <w:sz w:val="14"/>
          <w:szCs w:val="26"/>
          <w:lang w:val="de-DE"/>
        </w:rPr>
        <w:t>CPU-Komponenten</w:t>
      </w:r>
    </w:p>
    <w:p w14:paraId="360E062E" w14:textId="77777777" w:rsidR="00377281" w:rsidRPr="00377281" w:rsidRDefault="00377281" w:rsidP="00377281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sz w:val="14"/>
          <w:szCs w:val="26"/>
          <w:lang w:val="de-DE"/>
        </w:rPr>
      </w:pPr>
      <w:r w:rsidRPr="00377281">
        <w:rPr>
          <w:rFonts w:ascii="Times" w:hAnsi="Times" w:cs="Times"/>
          <w:sz w:val="14"/>
          <w:szCs w:val="26"/>
          <w:lang w:val="de-DE"/>
        </w:rPr>
        <w:t xml:space="preserve">Akkumulator ~ spezielles Register, in welchem Berechnungen der ALU gespeichert werden (oft direkt mit ALU verbunden) </w:t>
      </w:r>
    </w:p>
    <w:p w14:paraId="530FEA27" w14:textId="77777777" w:rsidR="00377281" w:rsidRDefault="00377281" w:rsidP="00377281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sz w:val="14"/>
          <w:szCs w:val="26"/>
          <w:lang w:val="de-DE"/>
        </w:rPr>
      </w:pPr>
      <w:r w:rsidRPr="00377281">
        <w:rPr>
          <w:rFonts w:ascii="Times" w:hAnsi="Times" w:cs="Times"/>
          <w:sz w:val="14"/>
          <w:szCs w:val="26"/>
          <w:lang w:val="de-DE"/>
        </w:rPr>
        <w:t xml:space="preserve">Befehlszähler ~ spezielles Register, in welchem die Speicheradressen der auszuführenden Befehle stehen. Wird nach Ausführung von Befehlen inkrementiert, so dass der Pointer auf der Speicheradresse liegt, das den nächsten auszuführendem Befehl enthält </w:t>
      </w:r>
    </w:p>
    <w:p w14:paraId="0BF8EF62" w14:textId="250D3E77" w:rsidR="00377281" w:rsidRDefault="00377281" w:rsidP="00377281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Befehlsregister</w:t>
      </w:r>
    </w:p>
    <w:p w14:paraId="032E5F5E" w14:textId="203BC02B" w:rsidR="00377281" w:rsidRDefault="00377281" w:rsidP="00377281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ALU</w:t>
      </w:r>
    </w:p>
    <w:p w14:paraId="0822203F" w14:textId="2F47FCB3" w:rsidR="00377281" w:rsidRPr="00377281" w:rsidRDefault="00377281" w:rsidP="00377281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Steuerwerk</w:t>
      </w:r>
    </w:p>
    <w:p w14:paraId="3B6DE9AE" w14:textId="77777777" w:rsidR="00377281" w:rsidRPr="00377281" w:rsidRDefault="00377281" w:rsidP="0037728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b/>
          <w:i/>
          <w:sz w:val="14"/>
          <w:szCs w:val="16"/>
          <w:lang w:val="de-DE"/>
        </w:rPr>
      </w:pPr>
      <w:r w:rsidRPr="00377281">
        <w:rPr>
          <w:rFonts w:ascii="Times" w:hAnsi="Times" w:cs="Times"/>
          <w:b/>
          <w:i/>
          <w:sz w:val="14"/>
          <w:szCs w:val="16"/>
          <w:lang w:val="de-DE"/>
        </w:rPr>
        <w:t>Befehle</w:t>
      </w:r>
    </w:p>
    <w:p w14:paraId="19721738" w14:textId="21C84691" w:rsidR="00EB1B5B" w:rsidRPr="00C63740" w:rsidRDefault="00377281" w:rsidP="00C63740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b/>
          <w:sz w:val="14"/>
          <w:szCs w:val="38"/>
          <w:lang w:val="de-DE"/>
        </w:rPr>
      </w:pPr>
      <w:r w:rsidRPr="00377281">
        <w:rPr>
          <w:rFonts w:ascii="Times" w:hAnsi="Times" w:cs="Times"/>
          <w:sz w:val="14"/>
          <w:szCs w:val="16"/>
          <w:lang w:val="de-DE"/>
        </w:rPr>
        <w:t xml:space="preserve">Store / Load Befehle = { Arithmetisch-Logische Fkt. (ALU), Speichern und Laden v. Daten in/aus Register (oder Speicher)} </w:t>
      </w:r>
    </w:p>
    <w:p w14:paraId="1B47D9FB" w14:textId="77777777" w:rsidR="00C63740" w:rsidRDefault="00C63740" w:rsidP="00C6374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Times" w:hAnsi="Times" w:cs="Times"/>
          <w:b/>
          <w:sz w:val="14"/>
          <w:szCs w:val="38"/>
          <w:lang w:val="de-DE"/>
        </w:rPr>
      </w:pPr>
    </w:p>
    <w:p w14:paraId="2E3F5330" w14:textId="48F183D4" w:rsidR="00617EB4" w:rsidRPr="00617EB4" w:rsidRDefault="00703991" w:rsidP="00EB1B5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b/>
          <w:sz w:val="14"/>
          <w:lang w:val="de-DE"/>
        </w:rPr>
      </w:pPr>
      <w:r w:rsidRPr="00617EB4">
        <w:rPr>
          <w:rFonts w:ascii="Times" w:hAnsi="Times" w:cs="Times"/>
          <w:b/>
          <w:sz w:val="14"/>
          <w:szCs w:val="38"/>
          <w:lang w:val="de-DE"/>
        </w:rPr>
        <w:t xml:space="preserve">3 </w:t>
      </w:r>
      <w:r w:rsidR="00D527BA">
        <w:rPr>
          <w:rFonts w:ascii="Times" w:hAnsi="Times" w:cs="Times"/>
          <w:b/>
          <w:sz w:val="14"/>
          <w:szCs w:val="38"/>
          <w:lang w:val="de-DE"/>
        </w:rPr>
        <w:t>Befehle</w:t>
      </w:r>
    </w:p>
    <w:p w14:paraId="4E672A7C" w14:textId="77777777" w:rsidR="00703991" w:rsidRPr="00617EB4" w:rsidRDefault="00703991" w:rsidP="00EB1B5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b/>
          <w:i/>
          <w:sz w:val="14"/>
          <w:lang w:val="de-DE"/>
        </w:rPr>
      </w:pPr>
      <w:r w:rsidRPr="00617EB4">
        <w:rPr>
          <w:rFonts w:ascii="Times" w:hAnsi="Times" w:cs="Times"/>
          <w:b/>
          <w:i/>
          <w:sz w:val="14"/>
          <w:szCs w:val="32"/>
          <w:lang w:val="de-DE"/>
        </w:rPr>
        <w:t xml:space="preserve">Einführung </w:t>
      </w:r>
    </w:p>
    <w:p w14:paraId="3A7BD4F9" w14:textId="720B829D" w:rsidR="00124FB9" w:rsidRPr="00703991" w:rsidRDefault="00703991" w:rsidP="00124FB9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Wörter ~ Befehle, Sprache ~ Befehlssatz (instruction set) </w:t>
      </w:r>
    </w:p>
    <w:p w14:paraId="079C0DCF" w14:textId="7D18A3EB" w:rsidR="009E6A33" w:rsidRPr="009E6A33" w:rsidRDefault="00703991" w:rsidP="00786A3E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Intelligenz im Rechner steckt im Programm (Rechner wird von Befehlen  gesteuert) </w:t>
      </w:r>
    </w:p>
    <w:p w14:paraId="2CB8A6F1" w14:textId="77777777" w:rsidR="00786A3E" w:rsidRDefault="00703991" w:rsidP="00703991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>Begriff := Rechner berechnet arithmetisch-lo</w:t>
      </w:r>
      <w:r w:rsidR="00786A3E">
        <w:rPr>
          <w:rFonts w:ascii="Times" w:hAnsi="Times" w:cs="Times"/>
          <w:sz w:val="14"/>
          <w:szCs w:val="26"/>
          <w:lang w:val="de-DE"/>
        </w:rPr>
        <w:t>gische Funktionen (e.g. arith</w:t>
      </w:r>
      <w:r w:rsidRPr="00703991">
        <w:rPr>
          <w:rFonts w:ascii="Times" w:hAnsi="Times" w:cs="Times"/>
          <w:sz w:val="14"/>
          <w:szCs w:val="26"/>
          <w:lang w:val="de-DE"/>
        </w:rPr>
        <w:t>metisch: Addition, logisch: OR)  </w:t>
      </w:r>
    </w:p>
    <w:p w14:paraId="06CDA4E5" w14:textId="3181F970" w:rsidR="00786A3E" w:rsidRDefault="00703991" w:rsidP="00786A3E">
      <w:pPr>
        <w:widowControl w:val="0"/>
        <w:numPr>
          <w:ilvl w:val="2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>– e.g.</w:t>
      </w:r>
      <w:r w:rsidR="00480A8E">
        <w:rPr>
          <w:rFonts w:ascii="Times" w:hAnsi="Times" w:cs="Times"/>
          <w:sz w:val="14"/>
          <w:szCs w:val="26"/>
          <w:lang w:val="de-DE"/>
        </w:rPr>
        <w:t>1</w:t>
      </w:r>
      <w:r w:rsidRPr="00703991">
        <w:rPr>
          <w:rFonts w:ascii="Times" w:hAnsi="Times" w:cs="Times"/>
          <w:sz w:val="14"/>
          <w:szCs w:val="26"/>
          <w:lang w:val="de-DE"/>
        </w:rPr>
        <w:t xml:space="preserve"> OP-Code, Operand-1, Operand-2, Operand-3, (Option) </w:t>
      </w:r>
    </w:p>
    <w:p w14:paraId="7E05EB24" w14:textId="624B1C05" w:rsidR="00786A3E" w:rsidRPr="00786A3E" w:rsidRDefault="00703991" w:rsidP="00786A3E">
      <w:pPr>
        <w:widowControl w:val="0"/>
        <w:numPr>
          <w:ilvl w:val="2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" w:hAnsi="Times" w:cs="Times"/>
          <w:color w:val="008000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>– e.g.</w:t>
      </w:r>
      <w:r w:rsidR="00480A8E">
        <w:rPr>
          <w:rFonts w:ascii="Times" w:hAnsi="Times" w:cs="Times"/>
          <w:sz w:val="14"/>
          <w:szCs w:val="26"/>
          <w:lang w:val="de-DE"/>
        </w:rPr>
        <w:t>2</w:t>
      </w:r>
      <w:r w:rsidRPr="00703991">
        <w:rPr>
          <w:rFonts w:ascii="Times" w:hAnsi="Times" w:cs="Times"/>
          <w:sz w:val="14"/>
          <w:szCs w:val="26"/>
          <w:lang w:val="de-DE"/>
        </w:rPr>
        <w:t xml:space="preserve"> ADD, a, b, s, - </w:t>
      </w:r>
      <w:r w:rsidR="00786A3E">
        <w:rPr>
          <w:rFonts w:ascii="Times" w:hAnsi="Times" w:cs="Times"/>
          <w:sz w:val="14"/>
          <w:szCs w:val="26"/>
          <w:lang w:val="de-DE"/>
        </w:rPr>
        <w:tab/>
      </w:r>
      <w:r w:rsidR="00786A3E">
        <w:rPr>
          <w:rFonts w:ascii="Times" w:hAnsi="Times" w:cs="Times"/>
          <w:sz w:val="14"/>
          <w:szCs w:val="26"/>
          <w:lang w:val="de-DE"/>
        </w:rPr>
        <w:tab/>
      </w:r>
      <w:r w:rsidRPr="00786A3E">
        <w:rPr>
          <w:rFonts w:ascii="Times" w:hAnsi="Times" w:cs="Times"/>
          <w:color w:val="008000"/>
          <w:sz w:val="14"/>
          <w:szCs w:val="26"/>
          <w:lang w:val="de-DE"/>
        </w:rPr>
        <w:t>// s=a+b, keine Option (-) </w:t>
      </w:r>
    </w:p>
    <w:p w14:paraId="4F340F25" w14:textId="002F2F01" w:rsidR="00786A3E" w:rsidRPr="00786A3E" w:rsidRDefault="00703991" w:rsidP="00786A3E">
      <w:pPr>
        <w:widowControl w:val="0"/>
        <w:numPr>
          <w:ilvl w:val="2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" w:hAnsi="Times" w:cs="Times"/>
          <w:color w:val="008000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>– e.g.</w:t>
      </w:r>
      <w:r w:rsidR="00480A8E">
        <w:rPr>
          <w:rFonts w:ascii="Times" w:hAnsi="Times" w:cs="Times"/>
          <w:sz w:val="14"/>
          <w:szCs w:val="26"/>
          <w:lang w:val="de-DE"/>
        </w:rPr>
        <w:t xml:space="preserve">3 </w:t>
      </w:r>
      <w:r w:rsidRPr="00703991">
        <w:rPr>
          <w:rFonts w:ascii="Times" w:hAnsi="Times" w:cs="Times"/>
          <w:sz w:val="14"/>
          <w:szCs w:val="26"/>
          <w:lang w:val="de-DE"/>
        </w:rPr>
        <w:t>OR,u,v,w,-</w:t>
      </w:r>
      <w:r w:rsidR="00786A3E">
        <w:rPr>
          <w:rFonts w:ascii="Times" w:hAnsi="Times" w:cs="Times"/>
          <w:sz w:val="14"/>
          <w:szCs w:val="26"/>
          <w:lang w:val="de-DE"/>
        </w:rPr>
        <w:tab/>
      </w:r>
      <w:r w:rsidR="00786A3E">
        <w:rPr>
          <w:rFonts w:ascii="Times" w:hAnsi="Times" w:cs="Times"/>
          <w:sz w:val="14"/>
          <w:szCs w:val="26"/>
          <w:lang w:val="de-DE"/>
        </w:rPr>
        <w:tab/>
      </w:r>
      <w:r w:rsidR="00480A8E">
        <w:rPr>
          <w:rFonts w:ascii="Times" w:hAnsi="Times" w:cs="Times"/>
          <w:sz w:val="14"/>
          <w:szCs w:val="26"/>
          <w:lang w:val="de-DE"/>
        </w:rPr>
        <w:tab/>
      </w:r>
      <w:r w:rsidRPr="00786A3E">
        <w:rPr>
          <w:rFonts w:ascii="Times" w:hAnsi="Times" w:cs="Times"/>
          <w:color w:val="008000"/>
          <w:sz w:val="14"/>
          <w:szCs w:val="26"/>
          <w:lang w:val="de-DE"/>
        </w:rPr>
        <w:t>//w=uORv,</w:t>
      </w:r>
      <w:r w:rsidR="00786A3E">
        <w:rPr>
          <w:rFonts w:ascii="Times" w:hAnsi="Times" w:cs="Times"/>
          <w:color w:val="008000"/>
          <w:sz w:val="14"/>
          <w:szCs w:val="26"/>
          <w:lang w:val="de-DE"/>
        </w:rPr>
        <w:t xml:space="preserve"> </w:t>
      </w:r>
      <w:r w:rsidRPr="00786A3E">
        <w:rPr>
          <w:rFonts w:ascii="Times" w:hAnsi="Times" w:cs="Times"/>
          <w:color w:val="008000"/>
          <w:sz w:val="14"/>
          <w:szCs w:val="26"/>
          <w:lang w:val="de-DE"/>
        </w:rPr>
        <w:t>keineOption(-)</w:t>
      </w:r>
    </w:p>
    <w:p w14:paraId="0588768B" w14:textId="7C62824E" w:rsidR="00703991" w:rsidRPr="00786A3E" w:rsidRDefault="00703991" w:rsidP="00786A3E">
      <w:pPr>
        <w:widowControl w:val="0"/>
        <w:numPr>
          <w:ilvl w:val="2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" w:hAnsi="Times" w:cs="Times"/>
          <w:color w:val="008000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> –</w:t>
      </w:r>
      <w:r w:rsidR="00A0170E">
        <w:rPr>
          <w:rFonts w:ascii="Times" w:hAnsi="Times" w:cs="Times"/>
          <w:sz w:val="14"/>
          <w:szCs w:val="26"/>
          <w:lang w:val="de-DE"/>
        </w:rPr>
        <w:t xml:space="preserve"> e.g.</w:t>
      </w:r>
      <w:r w:rsidR="00480A8E">
        <w:rPr>
          <w:rFonts w:ascii="Times" w:hAnsi="Times" w:cs="Times"/>
          <w:sz w:val="14"/>
          <w:szCs w:val="26"/>
          <w:lang w:val="de-DE"/>
        </w:rPr>
        <w:t>4</w:t>
      </w:r>
      <w:r w:rsidR="00A0170E">
        <w:rPr>
          <w:rFonts w:ascii="Times" w:hAnsi="Times" w:cs="Times"/>
          <w:sz w:val="14"/>
          <w:szCs w:val="26"/>
          <w:lang w:val="de-DE"/>
        </w:rPr>
        <w:t xml:space="preserve"> ADD, R1, 100, R</w:t>
      </w:r>
      <w:r w:rsidRPr="00703991">
        <w:rPr>
          <w:rFonts w:ascii="Times" w:hAnsi="Times" w:cs="Times"/>
          <w:sz w:val="14"/>
          <w:szCs w:val="26"/>
          <w:lang w:val="de-DE"/>
        </w:rPr>
        <w:t xml:space="preserve">2 </w:t>
      </w:r>
      <w:r w:rsidR="00A0170E">
        <w:rPr>
          <w:rFonts w:ascii="Times" w:hAnsi="Times" w:cs="Times"/>
          <w:color w:val="008000"/>
          <w:sz w:val="14"/>
          <w:szCs w:val="26"/>
          <w:lang w:val="de-DE"/>
        </w:rPr>
        <w:t>// Addition mit Register (R1, R</w:t>
      </w:r>
      <w:r w:rsidRPr="00786A3E">
        <w:rPr>
          <w:rFonts w:ascii="Times" w:hAnsi="Times" w:cs="Times"/>
          <w:color w:val="008000"/>
          <w:sz w:val="14"/>
          <w:szCs w:val="26"/>
          <w:lang w:val="de-DE"/>
        </w:rPr>
        <w:t>2) un</w:t>
      </w:r>
      <w:r w:rsidR="00A0170E">
        <w:rPr>
          <w:rFonts w:ascii="Times" w:hAnsi="Times" w:cs="Times"/>
          <w:color w:val="008000"/>
          <w:sz w:val="14"/>
          <w:szCs w:val="26"/>
          <w:lang w:val="de-DE"/>
        </w:rPr>
        <w:t>d  Wert 100 (Schreibe (Inhalt R1)+100 nach R</w:t>
      </w:r>
      <w:r w:rsidRPr="00786A3E">
        <w:rPr>
          <w:rFonts w:ascii="Times" w:hAnsi="Times" w:cs="Times"/>
          <w:color w:val="008000"/>
          <w:sz w:val="14"/>
          <w:szCs w:val="26"/>
          <w:lang w:val="de-DE"/>
        </w:rPr>
        <w:t xml:space="preserve">2) </w:t>
      </w:r>
    </w:p>
    <w:p w14:paraId="123983DB" w14:textId="68A8B0E8" w:rsidR="00B34C50" w:rsidRDefault="00D60EEC" w:rsidP="00B34C5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(</w:t>
      </w:r>
      <w:r w:rsidR="00480A8E">
        <w:rPr>
          <w:rFonts w:ascii="Times" w:hAnsi="Times" w:cs="Times"/>
          <w:sz w:val="14"/>
          <w:szCs w:val="26"/>
          <w:lang w:val="de-DE"/>
        </w:rPr>
        <w:t>Operanden-</w:t>
      </w:r>
      <w:r>
        <w:rPr>
          <w:rFonts w:ascii="Times" w:hAnsi="Times" w:cs="Times"/>
          <w:sz w:val="14"/>
          <w:szCs w:val="26"/>
          <w:lang w:val="de-DE"/>
        </w:rPr>
        <w:t>)</w:t>
      </w:r>
      <w:r w:rsidR="00480A8E">
        <w:rPr>
          <w:rFonts w:ascii="Times" w:hAnsi="Times" w:cs="Times"/>
          <w:sz w:val="14"/>
          <w:szCs w:val="26"/>
          <w:lang w:val="de-DE"/>
        </w:rPr>
        <w:t>Register</w:t>
      </w:r>
      <w:r w:rsidR="007243D6">
        <w:rPr>
          <w:rFonts w:ascii="Times" w:hAnsi="Times" w:cs="Times"/>
          <w:sz w:val="14"/>
          <w:szCs w:val="26"/>
          <w:lang w:val="de-DE"/>
        </w:rPr>
        <w:t xml:space="preserve"> (e.g. R1,R2)</w:t>
      </w:r>
      <w:r w:rsidR="00480A8E">
        <w:rPr>
          <w:rFonts w:ascii="Times" w:hAnsi="Times" w:cs="Times"/>
          <w:sz w:val="14"/>
          <w:szCs w:val="26"/>
          <w:lang w:val="de-DE"/>
        </w:rPr>
        <w:t xml:space="preserve"> := Werden benötigt, um Speicherzugriffe zu reduzieren</w:t>
      </w:r>
      <w:r w:rsidR="00FF13FC">
        <w:rPr>
          <w:rFonts w:ascii="Times" w:hAnsi="Times" w:cs="Times"/>
          <w:sz w:val="14"/>
          <w:szCs w:val="26"/>
          <w:lang w:val="de-DE"/>
        </w:rPr>
        <w:t>/eliminieren</w:t>
      </w:r>
      <w:r w:rsidR="00480A8E">
        <w:rPr>
          <w:rFonts w:ascii="Times" w:hAnsi="Times" w:cs="Times"/>
          <w:sz w:val="14"/>
          <w:szCs w:val="26"/>
          <w:lang w:val="de-DE"/>
        </w:rPr>
        <w:t xml:space="preserve">, da jene </w:t>
      </w:r>
      <w:r w:rsidR="00A15C2B">
        <w:rPr>
          <w:rFonts w:ascii="Times" w:hAnsi="Times" w:cs="Times"/>
          <w:sz w:val="14"/>
          <w:szCs w:val="26"/>
          <w:lang w:val="de-DE"/>
        </w:rPr>
        <w:t>≥</w:t>
      </w:r>
      <w:r w:rsidR="00480A8E">
        <w:rPr>
          <w:rFonts w:ascii="Times" w:hAnsi="Times" w:cs="Times"/>
          <w:sz w:val="14"/>
          <w:szCs w:val="26"/>
          <w:lang w:val="de-DE"/>
        </w:rPr>
        <w:t xml:space="preserve"> Faktor 100 x langsamer ggü. Operationen in CPU sind</w:t>
      </w:r>
      <w:r w:rsidR="00436F47">
        <w:rPr>
          <w:rFonts w:ascii="Times" w:hAnsi="Times" w:cs="Times"/>
          <w:sz w:val="14"/>
          <w:szCs w:val="26"/>
          <w:lang w:val="de-DE"/>
        </w:rPr>
        <w:t xml:space="preserve"> (e.g.1-4: keine Speicherzugriffe notwendig, da mit R1,R2 gearbeitet wird)</w:t>
      </w:r>
      <w:r w:rsidR="00236476">
        <w:rPr>
          <w:rFonts w:ascii="Times" w:hAnsi="Times" w:cs="Times"/>
          <w:sz w:val="14"/>
          <w:szCs w:val="26"/>
          <w:lang w:val="de-DE"/>
        </w:rPr>
        <w:t>. Daher werden arithm.-log. Fkt. oft mit Operanden-Register berechnet.</w:t>
      </w:r>
    </w:p>
    <w:p w14:paraId="5F3870FC" w14:textId="28644E57" w:rsidR="00703991" w:rsidRPr="00B34C50" w:rsidRDefault="007861FB" w:rsidP="00B34C50">
      <w:pPr>
        <w:widowControl w:val="0"/>
        <w:numPr>
          <w:ilvl w:val="8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ascii="Times" w:hAnsi="Times" w:cs="Times"/>
          <w:sz w:val="14"/>
          <w:szCs w:val="26"/>
          <w:lang w:val="de-DE"/>
        </w:rPr>
      </w:pPr>
      <w:r w:rsidRPr="007861FB">
        <w:rPr>
          <w:rFonts w:ascii="Times" w:hAnsi="Times" w:cs="Times"/>
          <w:sz w:val="14"/>
          <w:szCs w:val="26"/>
          <w:lang w:val="de-DE"/>
        </w:rPr>
        <w:sym w:font="Wingdings" w:char="F0E0"/>
      </w:r>
      <w:r>
        <w:rPr>
          <w:rFonts w:ascii="Times" w:hAnsi="Times" w:cs="Times"/>
          <w:sz w:val="14"/>
          <w:szCs w:val="26"/>
          <w:lang w:val="de-DE"/>
        </w:rPr>
        <w:t xml:space="preserve"> </w:t>
      </w:r>
      <w:r w:rsidR="00703991" w:rsidRPr="00B34C50">
        <w:rPr>
          <w:rFonts w:ascii="Times" w:hAnsi="Times" w:cs="Times"/>
          <w:sz w:val="14"/>
          <w:szCs w:val="26"/>
          <w:lang w:val="de-DE"/>
        </w:rPr>
        <w:t>Register: sehr schnell, teuer, hardwaret</w:t>
      </w:r>
      <w:r w:rsidR="00CD61CD">
        <w:rPr>
          <w:rFonts w:ascii="Times" w:hAnsi="Times" w:cs="Times"/>
          <w:sz w:val="14"/>
          <w:szCs w:val="26"/>
          <w:lang w:val="de-DE"/>
        </w:rPr>
        <w:t>echnisch gross</w:t>
      </w:r>
      <w:r w:rsidR="008B0850">
        <w:rPr>
          <w:rFonts w:ascii="Times" w:hAnsi="Times" w:cs="Times"/>
          <w:sz w:val="14"/>
          <w:szCs w:val="26"/>
          <w:lang w:val="de-DE"/>
        </w:rPr>
        <w:t>, verschlechtert Zykluszeit</w:t>
      </w:r>
      <w:r w:rsidR="00CD61CD">
        <w:rPr>
          <w:rFonts w:ascii="Times" w:hAnsi="Times" w:cs="Times"/>
          <w:sz w:val="14"/>
          <w:szCs w:val="26"/>
          <w:lang w:val="de-DE"/>
        </w:rPr>
        <w:t xml:space="preserve"> (daher nicht be</w:t>
      </w:r>
      <w:r w:rsidR="00703991" w:rsidRPr="00B34C50">
        <w:rPr>
          <w:rFonts w:ascii="Times" w:hAnsi="Times" w:cs="Times"/>
          <w:sz w:val="14"/>
          <w:szCs w:val="26"/>
          <w:lang w:val="de-DE"/>
        </w:rPr>
        <w:t>liebig viele einsetzbar</w:t>
      </w:r>
      <w:r w:rsidR="00C93025">
        <w:rPr>
          <w:rFonts w:ascii="Times" w:hAnsi="Times" w:cs="Times"/>
          <w:sz w:val="14"/>
          <w:szCs w:val="26"/>
          <w:lang w:val="de-DE"/>
        </w:rPr>
        <w:t>, e.g. 32</w:t>
      </w:r>
      <w:r w:rsidR="00703991" w:rsidRPr="00B34C50">
        <w:rPr>
          <w:rFonts w:ascii="Times" w:hAnsi="Times" w:cs="Times"/>
          <w:sz w:val="14"/>
          <w:szCs w:val="26"/>
          <w:lang w:val="de-DE"/>
        </w:rPr>
        <w:t xml:space="preserve">). </w:t>
      </w:r>
    </w:p>
    <w:p w14:paraId="59A7AA5F" w14:textId="544C1269" w:rsidR="00385F56" w:rsidRDefault="00B2142A" w:rsidP="00703991">
      <w:pPr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Befehle und Register</w:t>
      </w:r>
    </w:p>
    <w:p w14:paraId="1CA5488C" w14:textId="240C90E1" w:rsidR="003F7E82" w:rsidRDefault="003F7E82" w:rsidP="003F7E82">
      <w:pPr>
        <w:widowControl w:val="0"/>
        <w:numPr>
          <w:ilvl w:val="1"/>
          <w:numId w:val="31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 xml:space="preserve">Ausgezeichnetes Register ~ Akkumulator (dafür nur 1-2 Operanden) </w:t>
      </w:r>
      <w:r w:rsidRPr="003F7E82">
        <w:rPr>
          <w:rFonts w:ascii="Times" w:hAnsi="Times" w:cs="Times"/>
          <w:sz w:val="14"/>
          <w:szCs w:val="26"/>
          <w:lang w:val="de-DE"/>
        </w:rPr>
        <w:sym w:font="Wingdings" w:char="F0E0"/>
      </w:r>
      <w:r>
        <w:rPr>
          <w:rFonts w:ascii="Times" w:hAnsi="Times" w:cs="Times"/>
          <w:sz w:val="14"/>
          <w:szCs w:val="26"/>
          <w:lang w:val="de-DE"/>
        </w:rPr>
        <w:t xml:space="preserve"> Akku wird für viele Operationen implizit als ein Operand genutzt, ggf. als dritter für Ergebnis</w:t>
      </w:r>
    </w:p>
    <w:p w14:paraId="7EB3BC8E" w14:textId="5055949D" w:rsidR="003F7E82" w:rsidRDefault="003F7E82" w:rsidP="003F7E8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125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e.g. ADD R1</w:t>
      </w:r>
      <w:r>
        <w:rPr>
          <w:rFonts w:ascii="Times" w:hAnsi="Times" w:cs="Times"/>
          <w:sz w:val="14"/>
          <w:szCs w:val="26"/>
          <w:lang w:val="de-DE"/>
        </w:rPr>
        <w:tab/>
      </w:r>
      <w:r w:rsidRPr="003F7E82">
        <w:rPr>
          <w:rFonts w:ascii="Times" w:hAnsi="Times" w:cs="Times"/>
          <w:color w:val="008000"/>
          <w:sz w:val="14"/>
          <w:szCs w:val="26"/>
          <w:lang w:val="de-DE"/>
        </w:rPr>
        <w:t>// A := A + R1</w:t>
      </w:r>
    </w:p>
    <w:p w14:paraId="23875646" w14:textId="7358ECF3" w:rsidR="00B2142A" w:rsidRPr="00B2142A" w:rsidRDefault="003F7E82" w:rsidP="00B2142A">
      <w:pPr>
        <w:widowControl w:val="0"/>
        <w:numPr>
          <w:ilvl w:val="1"/>
          <w:numId w:val="31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 xml:space="preserve">Befehl &gt; 1 Wort </w:t>
      </w:r>
      <w:r w:rsidRPr="003F7E82">
        <w:rPr>
          <w:rFonts w:ascii="Times" w:hAnsi="Times" w:cs="Times"/>
          <w:sz w:val="14"/>
          <w:szCs w:val="26"/>
          <w:lang w:val="de-DE"/>
        </w:rPr>
        <w:sym w:font="Wingdings" w:char="F0E0"/>
      </w:r>
      <w:r>
        <w:rPr>
          <w:rFonts w:ascii="Times" w:hAnsi="Times" w:cs="Times"/>
          <w:sz w:val="14"/>
          <w:szCs w:val="26"/>
          <w:lang w:val="de-DE"/>
        </w:rPr>
        <w:t xml:space="preserve"> Befehl setzt sich aus n</w:t>
      </w:r>
      <w:r w:rsidRPr="006F589C">
        <w:rPr>
          <w:rFonts w:ascii="Times" w:hAnsi="Times" w:cs="Times"/>
          <w:sz w:val="14"/>
          <w:szCs w:val="26"/>
          <w:vertAlign w:val="subscript"/>
          <w:lang w:val="de-DE"/>
        </w:rPr>
        <w:t>&gt;1</w:t>
      </w:r>
      <w:r>
        <w:rPr>
          <w:rFonts w:ascii="Times" w:hAnsi="Times" w:cs="Times"/>
          <w:sz w:val="14"/>
          <w:szCs w:val="26"/>
          <w:lang w:val="de-DE"/>
        </w:rPr>
        <w:t xml:space="preserve"> Wörtern zusammen, dafür müssen mehrere Wörter ins Befehlregister geladen werden, welches ebenfalls entsprechend breiter ist</w:t>
      </w:r>
    </w:p>
    <w:p w14:paraId="1A057FB1" w14:textId="31EA86E2" w:rsidR="00B2142A" w:rsidRDefault="00B2142A" w:rsidP="003F7E82">
      <w:pPr>
        <w:widowControl w:val="0"/>
        <w:numPr>
          <w:ilvl w:val="0"/>
          <w:numId w:val="3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 xml:space="preserve">Indirekte Adressierung (statt direkter Angabe einer Speicheradresse): </w:t>
      </w:r>
      <w:r w:rsidR="00A7661D">
        <w:rPr>
          <w:rFonts w:ascii="Times" w:hAnsi="Times" w:cs="Times"/>
          <w:sz w:val="14"/>
          <w:szCs w:val="26"/>
          <w:lang w:val="de-DE"/>
        </w:rPr>
        <w:t>Inhalt eines Registers spezifiziert die Speicheradresse und/oder ein (festgelegtes</w:t>
      </w:r>
      <w:r w:rsidR="009120B3">
        <w:rPr>
          <w:rFonts w:ascii="Times" w:hAnsi="Times" w:cs="Times"/>
          <w:sz w:val="14"/>
          <w:szCs w:val="26"/>
          <w:lang w:val="de-DE"/>
        </w:rPr>
        <w:t>*</w:t>
      </w:r>
      <w:r w:rsidR="00A7661D">
        <w:rPr>
          <w:rFonts w:ascii="Times" w:hAnsi="Times" w:cs="Times"/>
          <w:sz w:val="14"/>
          <w:szCs w:val="26"/>
          <w:lang w:val="de-DE"/>
        </w:rPr>
        <w:t>) Basisregister definiert einen Basiswert</w:t>
      </w:r>
    </w:p>
    <w:p w14:paraId="1D82C6EF" w14:textId="0D454C2B" w:rsidR="00B2142A" w:rsidRDefault="00A7661D" w:rsidP="009120B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e.g. Load, R1</w:t>
      </w:r>
      <w:r>
        <w:rPr>
          <w:rFonts w:ascii="Times" w:hAnsi="Times" w:cs="Times"/>
          <w:sz w:val="14"/>
          <w:szCs w:val="26"/>
          <w:lang w:val="de-DE"/>
        </w:rPr>
        <w:tab/>
      </w:r>
      <w:r w:rsidRPr="00A7661D">
        <w:rPr>
          <w:rFonts w:ascii="Times" w:hAnsi="Times" w:cs="Times"/>
          <w:color w:val="008000"/>
          <w:sz w:val="14"/>
          <w:szCs w:val="26"/>
          <w:lang w:val="de-DE"/>
        </w:rPr>
        <w:t>// A := Inhalt des durch Wert von R1 adressierten Speichers</w:t>
      </w:r>
    </w:p>
    <w:p w14:paraId="3687CCB6" w14:textId="0F868BA2" w:rsidR="009120B3" w:rsidRDefault="009120B3" w:rsidP="009120B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* soll beim Programmstart festgelegt werden</w:t>
      </w:r>
    </w:p>
    <w:p w14:paraId="0CDBCBEC" w14:textId="70239D8E" w:rsidR="003E7DC5" w:rsidRDefault="003E7DC5" w:rsidP="003F7E82">
      <w:pPr>
        <w:widowControl w:val="0"/>
        <w:numPr>
          <w:ilvl w:val="0"/>
          <w:numId w:val="3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Offset: Bei Lese- und Schreibbefehlen zum Wert eines Registers addieren</w:t>
      </w:r>
    </w:p>
    <w:p w14:paraId="672ACDBC" w14:textId="126D7DA5" w:rsidR="003E7DC5" w:rsidRDefault="003E7DC5" w:rsidP="003E7DC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e.g. Ldoff, R1, 5</w:t>
      </w:r>
      <w:r>
        <w:rPr>
          <w:rFonts w:ascii="Times" w:hAnsi="Times" w:cs="Times"/>
          <w:sz w:val="14"/>
          <w:szCs w:val="26"/>
          <w:lang w:val="de-DE"/>
        </w:rPr>
        <w:tab/>
      </w:r>
      <w:r w:rsidRPr="00EB2248">
        <w:rPr>
          <w:rFonts w:ascii="Times" w:hAnsi="Times" w:cs="Times"/>
          <w:color w:val="008000"/>
          <w:sz w:val="14"/>
          <w:szCs w:val="26"/>
          <w:lang w:val="de-DE"/>
        </w:rPr>
        <w:t>// A := Inhalt d. Speicher mit Adresse Wert(R1)+5</w:t>
      </w:r>
      <w:r w:rsidR="009032B3">
        <w:rPr>
          <w:rFonts w:ascii="Times" w:hAnsi="Times" w:cs="Times"/>
          <w:color w:val="008000"/>
          <w:sz w:val="14"/>
          <w:szCs w:val="26"/>
          <w:lang w:val="de-DE"/>
        </w:rPr>
        <w:t xml:space="preserve"> </w:t>
      </w:r>
      <w:r w:rsidR="009032B3" w:rsidRPr="009032B3">
        <w:rPr>
          <w:rFonts w:ascii="Times" w:hAnsi="Times" w:cs="Times"/>
          <w:color w:val="008000"/>
          <w:sz w:val="14"/>
          <w:szCs w:val="26"/>
          <w:lang w:val="de-DE"/>
        </w:rPr>
        <w:sym w:font="Wingdings" w:char="F0E0"/>
      </w:r>
      <w:r w:rsidR="009032B3">
        <w:rPr>
          <w:rFonts w:ascii="Times" w:hAnsi="Times" w:cs="Times"/>
          <w:color w:val="008000"/>
          <w:sz w:val="14"/>
          <w:szCs w:val="26"/>
          <w:lang w:val="de-DE"/>
        </w:rPr>
        <w:t xml:space="preserve"> kompl. Sprünge</w:t>
      </w:r>
    </w:p>
    <w:p w14:paraId="0A16830E" w14:textId="05F20EAB" w:rsidR="00C24C59" w:rsidRDefault="00D627F0" w:rsidP="00C24C59">
      <w:pPr>
        <w:widowControl w:val="0"/>
        <w:numPr>
          <w:ilvl w:val="0"/>
          <w:numId w:val="3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Branch Instructions (Bedingte Sprungbefehle)</w:t>
      </w:r>
      <w:r w:rsidR="00C24C59">
        <w:rPr>
          <w:rFonts w:ascii="Times" w:hAnsi="Times" w:cs="Times"/>
          <w:sz w:val="14"/>
          <w:szCs w:val="26"/>
          <w:lang w:val="de-DE"/>
        </w:rPr>
        <w:t xml:space="preserve">: Häufig wird hier ein ausgezeichnetes </w:t>
      </w:r>
      <w:r w:rsidR="00C24C59">
        <w:rPr>
          <w:rFonts w:ascii="Times" w:hAnsi="Times" w:cs="Times"/>
          <w:sz w:val="14"/>
          <w:szCs w:val="26"/>
          <w:lang w:val="de-DE"/>
        </w:rPr>
        <w:lastRenderedPageBreak/>
        <w:t>Register auf Null* geprüft (*da sehr einfach und schnell realisierbar)</w:t>
      </w:r>
    </w:p>
    <w:p w14:paraId="0D58FB6C" w14:textId="6EE58953" w:rsidR="00C24C59" w:rsidRDefault="00C24C59" w:rsidP="00C24C59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sz w:val="14"/>
          <w:szCs w:val="26"/>
          <w:lang w:val="de-DE"/>
        </w:rPr>
        <w:t>e.g. Bnull, R1</w:t>
      </w:r>
      <w:r>
        <w:rPr>
          <w:rFonts w:ascii="Times" w:hAnsi="Times" w:cs="Times"/>
          <w:sz w:val="14"/>
          <w:szCs w:val="26"/>
          <w:lang w:val="de-DE"/>
        </w:rPr>
        <w:tab/>
      </w:r>
      <w:r w:rsidRPr="00D627F0">
        <w:rPr>
          <w:rFonts w:ascii="Times" w:hAnsi="Times" w:cs="Times"/>
          <w:color w:val="008000"/>
          <w:sz w:val="14"/>
          <w:szCs w:val="26"/>
          <w:lang w:val="de-DE"/>
        </w:rPr>
        <w:t xml:space="preserve">// </w:t>
      </w:r>
      <w:r w:rsidR="00656994" w:rsidRPr="00D627F0">
        <w:rPr>
          <w:rFonts w:ascii="Times" w:hAnsi="Times" w:cs="Times"/>
          <w:color w:val="008000"/>
          <w:sz w:val="14"/>
          <w:szCs w:val="26"/>
          <w:lang w:val="de-DE"/>
        </w:rPr>
        <w:t>if A</w:t>
      </w:r>
      <w:r w:rsidR="00D627F0" w:rsidRPr="00D627F0">
        <w:rPr>
          <w:rFonts w:ascii="Times" w:hAnsi="Times" w:cs="Times"/>
          <w:color w:val="3366FF"/>
          <w:sz w:val="14"/>
          <w:szCs w:val="26"/>
          <w:lang w:val="de-DE"/>
        </w:rPr>
        <w:t>**</w:t>
      </w:r>
      <w:r w:rsidR="00656994" w:rsidRPr="00D627F0">
        <w:rPr>
          <w:rFonts w:ascii="Times" w:hAnsi="Times" w:cs="Times"/>
          <w:color w:val="008000"/>
          <w:sz w:val="14"/>
          <w:szCs w:val="26"/>
          <w:lang w:val="de-DE"/>
        </w:rPr>
        <w:t xml:space="preserve"> = 0: </w:t>
      </w:r>
      <w:r w:rsidRPr="00D627F0">
        <w:rPr>
          <w:rFonts w:ascii="Times" w:hAnsi="Times" w:cs="Times"/>
          <w:color w:val="008000"/>
          <w:sz w:val="14"/>
          <w:szCs w:val="26"/>
          <w:lang w:val="de-DE"/>
        </w:rPr>
        <w:t xml:space="preserve">Branch (go s’where else) </w:t>
      </w:r>
      <w:r w:rsidR="00A20443" w:rsidRPr="00D627F0">
        <w:rPr>
          <w:rFonts w:ascii="Times" w:hAnsi="Times" w:cs="Times"/>
          <w:color w:val="008000"/>
          <w:sz w:val="14"/>
          <w:szCs w:val="26"/>
          <w:lang w:val="de-DE"/>
        </w:rPr>
        <w:t xml:space="preserve">to </w:t>
      </w:r>
      <w:r w:rsidR="00656994" w:rsidRPr="00D627F0">
        <w:rPr>
          <w:rFonts w:ascii="Times" w:hAnsi="Times" w:cs="Times"/>
          <w:color w:val="008000"/>
          <w:sz w:val="14"/>
          <w:szCs w:val="26"/>
          <w:lang w:val="de-DE"/>
        </w:rPr>
        <w:t>Adresse #Inhalt(R1)</w:t>
      </w:r>
    </w:p>
    <w:p w14:paraId="32296F4B" w14:textId="6D1F9009" w:rsidR="00D627F0" w:rsidRPr="00D627F0" w:rsidRDefault="00D627F0" w:rsidP="00C24C59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" w:hAnsi="Times" w:cs="Times"/>
          <w:i/>
          <w:sz w:val="14"/>
          <w:szCs w:val="26"/>
          <w:lang w:val="de-DE"/>
        </w:rPr>
      </w:pPr>
      <w:r w:rsidRPr="00D627F0">
        <w:rPr>
          <w:rFonts w:ascii="Times" w:hAnsi="Times" w:cs="Times"/>
          <w:i/>
          <w:sz w:val="14"/>
          <w:szCs w:val="26"/>
          <w:lang w:val="de-DE"/>
        </w:rPr>
        <w:sym w:font="Wingdings" w:char="F0E0"/>
      </w:r>
      <w:r w:rsidRPr="00D627F0">
        <w:rPr>
          <w:rFonts w:ascii="Times" w:hAnsi="Times" w:cs="Times"/>
          <w:i/>
          <w:sz w:val="14"/>
          <w:szCs w:val="26"/>
          <w:lang w:val="de-DE"/>
        </w:rPr>
        <w:t xml:space="preserve"> further conditions: 0,  &gt;0,  &lt;0,  R1=R1,  R1≠R2, R1=4, R1≠4</w:t>
      </w:r>
    </w:p>
    <w:p w14:paraId="5909FA13" w14:textId="77777777" w:rsidR="00D627F0" w:rsidRDefault="00D627F0" w:rsidP="00D627F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" w:hAnsi="Times" w:cs="Times"/>
          <w:i/>
          <w:color w:val="3366FF"/>
          <w:sz w:val="14"/>
          <w:szCs w:val="26"/>
          <w:lang w:val="de-DE"/>
        </w:rPr>
      </w:pPr>
      <w:r w:rsidRPr="00D627F0">
        <w:rPr>
          <w:rFonts w:ascii="Times" w:hAnsi="Times" w:cs="Times"/>
          <w:i/>
          <w:color w:val="3366FF"/>
          <w:sz w:val="14"/>
          <w:szCs w:val="26"/>
          <w:lang w:val="de-DE"/>
        </w:rPr>
        <w:t>** Neben Akku werden häufig spezielle Register wie Status-, Interruptregister, oder Stack-Pointer angesprochen.</w:t>
      </w:r>
    </w:p>
    <w:p w14:paraId="1353601F" w14:textId="12178E88" w:rsidR="00703991" w:rsidRPr="00D627F0" w:rsidRDefault="00703991" w:rsidP="00D627F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" w:hAnsi="Times" w:cs="Times"/>
          <w:i/>
          <w:color w:val="660066"/>
          <w:sz w:val="14"/>
          <w:szCs w:val="26"/>
          <w:lang w:val="de-DE"/>
        </w:rPr>
      </w:pPr>
      <w:r w:rsidRPr="00D627F0">
        <w:rPr>
          <w:rFonts w:ascii="Times" w:hAnsi="Times" w:cs="Times"/>
          <w:i/>
          <w:color w:val="660066"/>
          <w:sz w:val="14"/>
          <w:szCs w:val="26"/>
          <w:lang w:val="de-DE"/>
        </w:rPr>
        <w:t xml:space="preserve">Theoretisch 1 Sprungbefehl ausreichend, </w:t>
      </w:r>
      <w:r w:rsidR="00385F56" w:rsidRPr="00D627F0">
        <w:rPr>
          <w:rFonts w:ascii="Times" w:hAnsi="Times" w:cs="Times"/>
          <w:i/>
          <w:color w:val="660066"/>
          <w:sz w:val="14"/>
          <w:szCs w:val="26"/>
          <w:lang w:val="de-DE"/>
        </w:rPr>
        <w:t>um alle abzudecken. Denoch wer</w:t>
      </w:r>
      <w:r w:rsidRPr="00D627F0">
        <w:rPr>
          <w:rFonts w:ascii="Times" w:hAnsi="Times" w:cs="Times"/>
          <w:i/>
          <w:color w:val="660066"/>
          <w:sz w:val="14"/>
          <w:szCs w:val="26"/>
          <w:lang w:val="de-DE"/>
        </w:rPr>
        <w:t>den verschienene implementiert, da somit der Umfang des Programmcodes erheblich reduziert</w:t>
      </w:r>
      <w:r w:rsidR="00D627F0">
        <w:rPr>
          <w:rFonts w:ascii="Times" w:hAnsi="Times" w:cs="Times"/>
          <w:i/>
          <w:color w:val="660066"/>
          <w:sz w:val="14"/>
          <w:szCs w:val="26"/>
          <w:lang w:val="de-DE"/>
        </w:rPr>
        <w:t xml:space="preserve"> bzw. vereinfacht</w:t>
      </w:r>
      <w:r w:rsidRPr="00D627F0">
        <w:rPr>
          <w:rFonts w:ascii="Times" w:hAnsi="Times" w:cs="Times"/>
          <w:i/>
          <w:color w:val="660066"/>
          <w:sz w:val="14"/>
          <w:szCs w:val="26"/>
          <w:lang w:val="de-DE"/>
        </w:rPr>
        <w:t xml:space="preserve"> werden kann (“Bequemlichkeit”) </w:t>
      </w:r>
    </w:p>
    <w:p w14:paraId="5808E959" w14:textId="4F4931D9" w:rsidR="0072399F" w:rsidRDefault="00A02743" w:rsidP="003F7E82">
      <w:pPr>
        <w:widowControl w:val="0"/>
        <w:numPr>
          <w:ilvl w:val="0"/>
          <w:numId w:val="3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 xml:space="preserve">e.g. </w:t>
      </w:r>
      <w:r w:rsidR="00B66A7D">
        <w:rPr>
          <w:rFonts w:ascii="Times" w:hAnsi="Times" w:cs="Times"/>
          <w:sz w:val="14"/>
          <w:szCs w:val="26"/>
        </w:rPr>
        <w:t xml:space="preserve">IF: </w:t>
      </w:r>
      <w:r>
        <w:rPr>
          <w:rFonts w:ascii="Times" w:hAnsi="Times" w:cs="Times"/>
          <w:sz w:val="14"/>
          <w:szCs w:val="26"/>
        </w:rPr>
        <w:t xml:space="preserve">“branch if not null” </w:t>
      </w:r>
      <w:r w:rsidRPr="00A02743">
        <w:rPr>
          <w:rFonts w:ascii="Times" w:hAnsi="Times" w:cs="Times"/>
          <w:color w:val="008000"/>
          <w:sz w:val="14"/>
          <w:szCs w:val="26"/>
        </w:rPr>
        <w:t>// if(!0)</w:t>
      </w:r>
      <w:r w:rsidR="00E31787">
        <w:rPr>
          <w:rFonts w:ascii="Times" w:hAnsi="Times" w:cs="Times"/>
          <w:color w:val="008000"/>
          <w:sz w:val="14"/>
          <w:szCs w:val="26"/>
        </w:rPr>
        <w:t xml:space="preserve"> {C1} else {C2}</w:t>
      </w:r>
      <w:r w:rsidR="00876DFA">
        <w:rPr>
          <w:rFonts w:ascii="Times" w:hAnsi="Times" w:cs="Times"/>
          <w:color w:val="008000"/>
          <w:sz w:val="14"/>
          <w:szCs w:val="26"/>
        </w:rPr>
        <w:t>; C3</w:t>
      </w:r>
    </w:p>
    <w:p w14:paraId="5FD4D500" w14:textId="40887456" w:rsidR="0072399F" w:rsidRDefault="0072399F" w:rsidP="0072399F">
      <w:pPr>
        <w:widowControl w:val="0"/>
        <w:numPr>
          <w:ilvl w:val="0"/>
          <w:numId w:val="34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>Bedingung berechnen und Resultat in R1 schreiben</w:t>
      </w:r>
    </w:p>
    <w:p w14:paraId="3179FE6F" w14:textId="3E7446C5" w:rsidR="0072399F" w:rsidRDefault="0072399F" w:rsidP="0072399F">
      <w:pPr>
        <w:widowControl w:val="0"/>
        <w:numPr>
          <w:ilvl w:val="0"/>
          <w:numId w:val="34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 xml:space="preserve">R1 </w:t>
      </w:r>
      <w:r w:rsidR="00C03BF4">
        <w:rPr>
          <w:rFonts w:ascii="Times" w:hAnsi="Times" w:cs="Times"/>
          <w:sz w:val="14"/>
          <w:szCs w:val="26"/>
        </w:rPr>
        <w:t>!</w:t>
      </w:r>
      <w:r>
        <w:rPr>
          <w:rFonts w:ascii="Times" w:hAnsi="Times" w:cs="Times"/>
          <w:sz w:val="14"/>
          <w:szCs w:val="26"/>
        </w:rPr>
        <w:t>= 0?</w:t>
      </w:r>
    </w:p>
    <w:p w14:paraId="30CFAF66" w14:textId="51D59BC6" w:rsidR="0072399F" w:rsidRPr="00A02743" w:rsidRDefault="0072399F" w:rsidP="00A02743">
      <w:pPr>
        <w:widowControl w:val="0"/>
        <w:numPr>
          <w:ilvl w:val="1"/>
          <w:numId w:val="34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 xml:space="preserve">1 </w:t>
      </w:r>
      <w:r w:rsidRPr="0072399F">
        <w:rPr>
          <w:rFonts w:ascii="Times" w:hAnsi="Times" w:cs="Times"/>
          <w:sz w:val="14"/>
          <w:szCs w:val="26"/>
        </w:rPr>
        <w:sym w:font="Wingdings" w:char="F0E0"/>
      </w:r>
      <w:r>
        <w:rPr>
          <w:rFonts w:ascii="Times" w:hAnsi="Times" w:cs="Times"/>
          <w:sz w:val="14"/>
          <w:szCs w:val="26"/>
        </w:rPr>
        <w:t xml:space="preserve"> kein Sprung (Programmfortsetzung</w:t>
      </w:r>
      <w:r w:rsidR="00A02743">
        <w:rPr>
          <w:rFonts w:ascii="Times" w:hAnsi="Times" w:cs="Times"/>
          <w:sz w:val="14"/>
          <w:szCs w:val="26"/>
        </w:rPr>
        <w:t xml:space="preserve"> </w:t>
      </w:r>
      <w:r w:rsidR="00A02743" w:rsidRPr="00A02743">
        <w:rPr>
          <w:rFonts w:ascii="Times" w:hAnsi="Times" w:cs="Times"/>
          <w:sz w:val="14"/>
          <w:szCs w:val="26"/>
        </w:rPr>
        <w:t>&amp;</w:t>
      </w:r>
      <w:r w:rsidR="00E31787">
        <w:rPr>
          <w:rFonts w:ascii="Times" w:hAnsi="Times" w:cs="Times"/>
          <w:sz w:val="14"/>
          <w:szCs w:val="26"/>
        </w:rPr>
        <w:t xml:space="preserve"> Ausführung der Befehle des Schleifenkörpers </w:t>
      </w:r>
      <w:r w:rsidR="00492C14">
        <w:rPr>
          <w:rFonts w:ascii="Times" w:hAnsi="Times" w:cs="Times"/>
          <w:sz w:val="14"/>
          <w:szCs w:val="26"/>
        </w:rPr>
        <w:t>C1</w:t>
      </w:r>
      <w:r w:rsidR="00C03BF4">
        <w:rPr>
          <w:rFonts w:ascii="Times" w:hAnsi="Times" w:cs="Times"/>
          <w:sz w:val="14"/>
          <w:szCs w:val="26"/>
        </w:rPr>
        <w:t xml:space="preserve"> &amp; Sprung nach</w:t>
      </w:r>
      <w:r w:rsidR="00876DFA">
        <w:rPr>
          <w:rFonts w:ascii="Times" w:hAnsi="Times" w:cs="Times"/>
          <w:sz w:val="14"/>
          <w:szCs w:val="26"/>
        </w:rPr>
        <w:t xml:space="preserve"> C3</w:t>
      </w:r>
      <w:r w:rsidR="00A02743">
        <w:rPr>
          <w:rFonts w:ascii="Times" w:hAnsi="Times" w:cs="Times"/>
          <w:sz w:val="14"/>
          <w:szCs w:val="26"/>
        </w:rPr>
        <w:t>)</w:t>
      </w:r>
    </w:p>
    <w:p w14:paraId="7A7147FF" w14:textId="036BE9B4" w:rsidR="0072399F" w:rsidRPr="00876DFA" w:rsidRDefault="00A02743" w:rsidP="00876DFA">
      <w:pPr>
        <w:widowControl w:val="0"/>
        <w:numPr>
          <w:ilvl w:val="1"/>
          <w:numId w:val="34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 xml:space="preserve">0 </w:t>
      </w:r>
      <w:r w:rsidR="0072399F" w:rsidRPr="0072399F">
        <w:rPr>
          <w:rFonts w:ascii="Times" w:hAnsi="Times" w:cs="Times"/>
          <w:sz w:val="14"/>
          <w:szCs w:val="26"/>
        </w:rPr>
        <w:sym w:font="Wingdings" w:char="F0E0"/>
      </w:r>
      <w:r w:rsidR="0072399F">
        <w:rPr>
          <w:rFonts w:ascii="Times" w:hAnsi="Times" w:cs="Times"/>
          <w:sz w:val="14"/>
          <w:szCs w:val="26"/>
        </w:rPr>
        <w:t xml:space="preserve"> </w:t>
      </w:r>
      <w:r w:rsidR="001345BB">
        <w:rPr>
          <w:rFonts w:ascii="Times" w:hAnsi="Times" w:cs="Times"/>
          <w:sz w:val="14"/>
          <w:szCs w:val="26"/>
        </w:rPr>
        <w:t>Sprung</w:t>
      </w:r>
      <w:r>
        <w:rPr>
          <w:rFonts w:ascii="Times" w:hAnsi="Times" w:cs="Times"/>
          <w:sz w:val="14"/>
          <w:szCs w:val="26"/>
        </w:rPr>
        <w:t xml:space="preserve"> nach </w:t>
      </w:r>
      <w:r w:rsidR="00E31787">
        <w:rPr>
          <w:rFonts w:ascii="Times" w:hAnsi="Times" w:cs="Times"/>
          <w:sz w:val="14"/>
          <w:szCs w:val="26"/>
        </w:rPr>
        <w:t>Schleifenkörper</w:t>
      </w:r>
      <w:r w:rsidR="00876DFA">
        <w:rPr>
          <w:rFonts w:ascii="Times" w:hAnsi="Times" w:cs="Times"/>
          <w:sz w:val="14"/>
          <w:szCs w:val="26"/>
        </w:rPr>
        <w:t xml:space="preserve"> (C2)</w:t>
      </w:r>
    </w:p>
    <w:p w14:paraId="1040315D" w14:textId="6DE5A064" w:rsidR="00F6640E" w:rsidRDefault="00B66A7D" w:rsidP="00F6640E">
      <w:pPr>
        <w:widowControl w:val="0"/>
        <w:numPr>
          <w:ilvl w:val="0"/>
          <w:numId w:val="3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 xml:space="preserve">e.g. </w:t>
      </w:r>
      <w:r w:rsidR="00F6640E">
        <w:rPr>
          <w:rFonts w:ascii="Times" w:hAnsi="Times" w:cs="Times"/>
          <w:sz w:val="14"/>
          <w:szCs w:val="26"/>
        </w:rPr>
        <w:t xml:space="preserve">WHILE “branch if not null” </w:t>
      </w:r>
      <w:r w:rsidR="00F6640E" w:rsidRPr="00F6640E">
        <w:rPr>
          <w:rFonts w:ascii="Times" w:hAnsi="Times" w:cs="Times"/>
          <w:color w:val="008000"/>
          <w:sz w:val="14"/>
          <w:szCs w:val="26"/>
        </w:rPr>
        <w:t>// while(!0) {C1}; C2</w:t>
      </w:r>
    </w:p>
    <w:p w14:paraId="09B286F8" w14:textId="77777777" w:rsidR="00F6640E" w:rsidRDefault="00F6640E" w:rsidP="00F6640E">
      <w:pPr>
        <w:widowControl w:val="0"/>
        <w:numPr>
          <w:ilvl w:val="0"/>
          <w:numId w:val="36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>Bedingung berechnen und Resultat in R1 schreiben</w:t>
      </w:r>
    </w:p>
    <w:p w14:paraId="779DE203" w14:textId="0D2CDCD6" w:rsidR="00F6640E" w:rsidRDefault="00F6640E" w:rsidP="00F6640E">
      <w:pPr>
        <w:widowControl w:val="0"/>
        <w:numPr>
          <w:ilvl w:val="0"/>
          <w:numId w:val="36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>R1 != 0?</w:t>
      </w:r>
    </w:p>
    <w:p w14:paraId="4DDF5E2E" w14:textId="02CF9A1C" w:rsidR="00F6640E" w:rsidRDefault="00F6640E" w:rsidP="00F6640E">
      <w:pPr>
        <w:widowControl w:val="0"/>
        <w:numPr>
          <w:ilvl w:val="1"/>
          <w:numId w:val="36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 xml:space="preserve">1 </w:t>
      </w:r>
      <w:r w:rsidRPr="0072399F">
        <w:rPr>
          <w:rFonts w:ascii="Times" w:hAnsi="Times" w:cs="Times"/>
          <w:sz w:val="14"/>
          <w:szCs w:val="26"/>
        </w:rPr>
        <w:sym w:font="Wingdings" w:char="F0E0"/>
      </w:r>
      <w:r>
        <w:rPr>
          <w:rFonts w:ascii="Times" w:hAnsi="Times" w:cs="Times"/>
          <w:sz w:val="14"/>
          <w:szCs w:val="26"/>
        </w:rPr>
        <w:t xml:space="preserve"> kein Sprung (Programmfortsetzung </w:t>
      </w:r>
      <w:r w:rsidRPr="00A02743">
        <w:rPr>
          <w:rFonts w:ascii="Times" w:hAnsi="Times" w:cs="Times"/>
          <w:sz w:val="14"/>
          <w:szCs w:val="26"/>
        </w:rPr>
        <w:t>&amp;</w:t>
      </w:r>
      <w:r>
        <w:rPr>
          <w:rFonts w:ascii="Times" w:hAnsi="Times" w:cs="Times"/>
          <w:sz w:val="14"/>
          <w:szCs w:val="26"/>
        </w:rPr>
        <w:t xml:space="preserve"> Ausführung der Befehle des Schleifenkörpers C1 &amp; Sprung zu while-Condition)</w:t>
      </w:r>
    </w:p>
    <w:p w14:paraId="0B742C2E" w14:textId="329327FC" w:rsidR="00F6640E" w:rsidRDefault="00F6640E" w:rsidP="00F6640E">
      <w:pPr>
        <w:widowControl w:val="0"/>
        <w:numPr>
          <w:ilvl w:val="1"/>
          <w:numId w:val="36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 xml:space="preserve">0 </w:t>
      </w:r>
      <w:r w:rsidRPr="00F6640E">
        <w:rPr>
          <w:rFonts w:ascii="Times" w:hAnsi="Times" w:cs="Times"/>
          <w:sz w:val="14"/>
          <w:szCs w:val="26"/>
        </w:rPr>
        <w:sym w:font="Wingdings" w:char="F0E0"/>
      </w:r>
      <w:r>
        <w:rPr>
          <w:rFonts w:ascii="Times" w:hAnsi="Times" w:cs="Times"/>
          <w:sz w:val="14"/>
          <w:szCs w:val="26"/>
        </w:rPr>
        <w:t xml:space="preserve"> Sprung nach C2</w:t>
      </w:r>
    </w:p>
    <w:p w14:paraId="68ECCF2D" w14:textId="77777777" w:rsidR="0072399F" w:rsidRPr="00F6640E" w:rsidRDefault="0072399F" w:rsidP="00F6640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" w:hAnsi="Times" w:cs="Times"/>
          <w:sz w:val="14"/>
          <w:szCs w:val="26"/>
        </w:rPr>
      </w:pPr>
    </w:p>
    <w:p w14:paraId="4470E9FF" w14:textId="48DC22C2" w:rsidR="00F638C5" w:rsidRDefault="00DA778B" w:rsidP="00F638C5">
      <w:pPr>
        <w:widowControl w:val="0"/>
        <w:numPr>
          <w:ilvl w:val="0"/>
          <w:numId w:val="3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>e.g. FOR</w:t>
      </w:r>
      <w:r w:rsidR="00082866">
        <w:rPr>
          <w:rFonts w:ascii="Times" w:hAnsi="Times" w:cs="Times"/>
          <w:sz w:val="14"/>
          <w:szCs w:val="26"/>
        </w:rPr>
        <w:tab/>
      </w:r>
      <w:r w:rsidR="00082866" w:rsidRPr="00CD1A94">
        <w:rPr>
          <w:rFonts w:ascii="Times" w:hAnsi="Times" w:cs="Times"/>
          <w:color w:val="008000"/>
          <w:sz w:val="14"/>
          <w:szCs w:val="26"/>
        </w:rPr>
        <w:t xml:space="preserve">// </w:t>
      </w:r>
      <w:r w:rsidR="00A310EB" w:rsidRPr="00CD1A94">
        <w:rPr>
          <w:rFonts w:ascii="Times" w:hAnsi="Times" w:cs="Times"/>
          <w:color w:val="008000"/>
          <w:sz w:val="14"/>
          <w:szCs w:val="26"/>
        </w:rPr>
        <w:t xml:space="preserve">do {C1} </w:t>
      </w:r>
      <w:r w:rsidR="00082866" w:rsidRPr="00CD1A94">
        <w:rPr>
          <w:rFonts w:ascii="Times" w:hAnsi="Times" w:cs="Times"/>
          <w:color w:val="008000"/>
          <w:sz w:val="14"/>
          <w:szCs w:val="26"/>
        </w:rPr>
        <w:t xml:space="preserve">for(i=0; R1&gt;0; R1--) </w:t>
      </w:r>
    </w:p>
    <w:p w14:paraId="2490FA9F" w14:textId="46789942" w:rsidR="00F638C5" w:rsidRDefault="00F638C5" w:rsidP="00F638C5">
      <w:pPr>
        <w:widowControl w:val="0"/>
        <w:numPr>
          <w:ilvl w:val="0"/>
          <w:numId w:val="37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>Schleifenzähler initialisieren</w:t>
      </w:r>
      <w:r w:rsidR="00645377">
        <w:rPr>
          <w:rFonts w:ascii="Times" w:hAnsi="Times" w:cs="Times"/>
          <w:sz w:val="14"/>
          <w:szCs w:val="26"/>
        </w:rPr>
        <w:tab/>
      </w:r>
      <w:r w:rsidR="00037391">
        <w:rPr>
          <w:rFonts w:ascii="Times" w:hAnsi="Times" w:cs="Times"/>
          <w:sz w:val="14"/>
          <w:szCs w:val="26"/>
        </w:rPr>
        <w:tab/>
      </w:r>
      <w:r w:rsidR="00645377" w:rsidRPr="00645377">
        <w:rPr>
          <w:rFonts w:ascii="Times" w:hAnsi="Times" w:cs="Times"/>
          <w:color w:val="008000"/>
          <w:sz w:val="14"/>
          <w:szCs w:val="26"/>
        </w:rPr>
        <w:t xml:space="preserve">// </w:t>
      </w:r>
      <w:r w:rsidRPr="00645377">
        <w:rPr>
          <w:rFonts w:ascii="Times" w:hAnsi="Times" w:cs="Times"/>
          <w:color w:val="008000"/>
          <w:sz w:val="14"/>
          <w:szCs w:val="26"/>
        </w:rPr>
        <w:t>R1</w:t>
      </w:r>
      <w:r w:rsidR="00645377" w:rsidRPr="00645377">
        <w:rPr>
          <w:rFonts w:ascii="Times" w:hAnsi="Times" w:cs="Times"/>
          <w:color w:val="008000"/>
          <w:sz w:val="14"/>
          <w:szCs w:val="26"/>
        </w:rPr>
        <w:t xml:space="preserve"> = n</w:t>
      </w:r>
      <w:r w:rsidR="00645377" w:rsidRPr="00645377">
        <w:rPr>
          <w:rFonts w:ascii="Times" w:hAnsi="Times" w:cs="Times"/>
          <w:color w:val="008000"/>
          <w:sz w:val="14"/>
          <w:szCs w:val="26"/>
          <w:vertAlign w:val="subscript"/>
        </w:rPr>
        <w:t>&gt;0</w:t>
      </w:r>
    </w:p>
    <w:p w14:paraId="3940D69D" w14:textId="1B9C5810" w:rsidR="00F638C5" w:rsidRDefault="00F638C5" w:rsidP="00F638C5">
      <w:pPr>
        <w:widowControl w:val="0"/>
        <w:numPr>
          <w:ilvl w:val="0"/>
          <w:numId w:val="37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>Schleifenkörper</w:t>
      </w:r>
      <w:r w:rsidR="00645377">
        <w:rPr>
          <w:rFonts w:ascii="Times" w:hAnsi="Times" w:cs="Times"/>
          <w:sz w:val="14"/>
          <w:szCs w:val="26"/>
        </w:rPr>
        <w:t xml:space="preserve"> (C1)</w:t>
      </w:r>
      <w:r>
        <w:rPr>
          <w:rFonts w:ascii="Times" w:hAnsi="Times" w:cs="Times"/>
          <w:sz w:val="14"/>
          <w:szCs w:val="26"/>
        </w:rPr>
        <w:t xml:space="preserve"> durchlaufen</w:t>
      </w:r>
      <w:r w:rsidR="00037391">
        <w:rPr>
          <w:rFonts w:ascii="Times" w:hAnsi="Times" w:cs="Times"/>
          <w:sz w:val="14"/>
          <w:szCs w:val="26"/>
        </w:rPr>
        <w:tab/>
      </w:r>
      <w:r w:rsidR="00037391">
        <w:rPr>
          <w:rFonts w:ascii="Times" w:hAnsi="Times" w:cs="Times"/>
          <w:sz w:val="14"/>
          <w:szCs w:val="26"/>
        </w:rPr>
        <w:tab/>
      </w:r>
      <w:r w:rsidR="00037391" w:rsidRPr="00037391">
        <w:rPr>
          <w:rFonts w:ascii="Times" w:hAnsi="Times" w:cs="Times"/>
          <w:color w:val="008000"/>
          <w:sz w:val="14"/>
          <w:szCs w:val="26"/>
        </w:rPr>
        <w:t>// C1</w:t>
      </w:r>
    </w:p>
    <w:p w14:paraId="57499A0B" w14:textId="3EB5C79A" w:rsidR="00F638C5" w:rsidRDefault="00F638C5" w:rsidP="00F638C5">
      <w:pPr>
        <w:widowControl w:val="0"/>
        <w:numPr>
          <w:ilvl w:val="0"/>
          <w:numId w:val="37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>Schleifenzähler (R1) um 1 reduzieren</w:t>
      </w:r>
      <w:r w:rsidR="00645377">
        <w:rPr>
          <w:rFonts w:ascii="Times" w:hAnsi="Times" w:cs="Times"/>
          <w:sz w:val="14"/>
          <w:szCs w:val="26"/>
        </w:rPr>
        <w:tab/>
      </w:r>
      <w:r w:rsidR="00645377">
        <w:rPr>
          <w:rFonts w:ascii="Times" w:hAnsi="Times" w:cs="Times"/>
          <w:sz w:val="14"/>
          <w:szCs w:val="26"/>
        </w:rPr>
        <w:tab/>
      </w:r>
      <w:r w:rsidR="00645377" w:rsidRPr="00645377">
        <w:rPr>
          <w:rFonts w:ascii="Times" w:hAnsi="Times" w:cs="Times"/>
          <w:color w:val="008000"/>
          <w:sz w:val="14"/>
          <w:szCs w:val="26"/>
        </w:rPr>
        <w:t>// R1 -= 1</w:t>
      </w:r>
    </w:p>
    <w:p w14:paraId="5DC0D9A7" w14:textId="07C783C0" w:rsidR="00F638C5" w:rsidRDefault="00FC08CB" w:rsidP="00F638C5">
      <w:pPr>
        <w:widowControl w:val="0"/>
        <w:numPr>
          <w:ilvl w:val="0"/>
          <w:numId w:val="37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 xml:space="preserve">R1 </w:t>
      </w:r>
      <w:r w:rsidR="0009171E">
        <w:rPr>
          <w:rFonts w:ascii="Times" w:hAnsi="Times" w:cs="Times"/>
          <w:sz w:val="14"/>
          <w:szCs w:val="26"/>
        </w:rPr>
        <w:t>= 0?</w:t>
      </w:r>
    </w:p>
    <w:p w14:paraId="7B3AC877" w14:textId="7DBAB931" w:rsidR="00F638C5" w:rsidRDefault="00F638C5" w:rsidP="00F638C5">
      <w:pPr>
        <w:widowControl w:val="0"/>
        <w:numPr>
          <w:ilvl w:val="1"/>
          <w:numId w:val="37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 xml:space="preserve">1 </w:t>
      </w:r>
      <w:r w:rsidRPr="00F638C5">
        <w:rPr>
          <w:rFonts w:ascii="Times" w:hAnsi="Times" w:cs="Times"/>
          <w:sz w:val="14"/>
          <w:szCs w:val="26"/>
        </w:rPr>
        <w:sym w:font="Wingdings" w:char="F0E0"/>
      </w:r>
      <w:r>
        <w:rPr>
          <w:rFonts w:ascii="Times" w:hAnsi="Times" w:cs="Times"/>
          <w:sz w:val="14"/>
          <w:szCs w:val="26"/>
        </w:rPr>
        <w:t xml:space="preserve"> kein Sprung</w:t>
      </w:r>
      <w:r>
        <w:rPr>
          <w:rFonts w:ascii="Times" w:hAnsi="Times" w:cs="Times"/>
          <w:sz w:val="14"/>
          <w:szCs w:val="26"/>
        </w:rPr>
        <w:tab/>
      </w:r>
      <w:r w:rsidRPr="00CD1A94">
        <w:rPr>
          <w:rFonts w:ascii="Times" w:hAnsi="Times" w:cs="Times"/>
          <w:color w:val="008000"/>
          <w:sz w:val="14"/>
          <w:szCs w:val="26"/>
        </w:rPr>
        <w:t>// exit</w:t>
      </w:r>
    </w:p>
    <w:p w14:paraId="56225243" w14:textId="60F027C2" w:rsidR="00F638C5" w:rsidRPr="00F638C5" w:rsidRDefault="00F638C5" w:rsidP="00F638C5">
      <w:pPr>
        <w:widowControl w:val="0"/>
        <w:numPr>
          <w:ilvl w:val="1"/>
          <w:numId w:val="37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 xml:space="preserve">0 </w:t>
      </w:r>
      <w:r w:rsidRPr="00F638C5">
        <w:rPr>
          <w:rFonts w:ascii="Times" w:hAnsi="Times" w:cs="Times"/>
          <w:sz w:val="14"/>
          <w:szCs w:val="26"/>
        </w:rPr>
        <w:sym w:font="Wingdings" w:char="F0E0"/>
      </w:r>
      <w:r>
        <w:rPr>
          <w:rFonts w:ascii="Times" w:hAnsi="Times" w:cs="Times"/>
          <w:sz w:val="14"/>
          <w:szCs w:val="26"/>
        </w:rPr>
        <w:t xml:space="preserve"> Sprung zu</w:t>
      </w:r>
      <w:r w:rsidR="00CD1A94">
        <w:rPr>
          <w:rFonts w:ascii="Times" w:hAnsi="Times" w:cs="Times"/>
          <w:sz w:val="14"/>
          <w:szCs w:val="26"/>
        </w:rPr>
        <w:t xml:space="preserve"> C1</w:t>
      </w:r>
      <w:r w:rsidR="000E3AE0">
        <w:rPr>
          <w:rFonts w:ascii="Times" w:hAnsi="Times" w:cs="Times"/>
          <w:sz w:val="14"/>
          <w:szCs w:val="26"/>
        </w:rPr>
        <w:tab/>
      </w:r>
      <w:r w:rsidR="000E3AE0" w:rsidRPr="000E3AE0">
        <w:rPr>
          <w:rFonts w:ascii="Times" w:hAnsi="Times" w:cs="Times"/>
          <w:color w:val="008000"/>
          <w:sz w:val="14"/>
          <w:szCs w:val="26"/>
        </w:rPr>
        <w:t>// GoTo C1</w:t>
      </w:r>
    </w:p>
    <w:p w14:paraId="70626939" w14:textId="2C054676" w:rsidR="00703991" w:rsidRDefault="00D814E3" w:rsidP="0072399F">
      <w:pPr>
        <w:widowControl w:val="0"/>
        <w:numPr>
          <w:ilvl w:val="0"/>
          <w:numId w:val="35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 xml:space="preserve">e.g. CASE SWITCH </w:t>
      </w:r>
      <w:r w:rsidRPr="00D814E3">
        <w:rPr>
          <w:rFonts w:ascii="Times" w:hAnsi="Times" w:cs="Times"/>
          <w:sz w:val="14"/>
          <w:szCs w:val="26"/>
        </w:rPr>
        <w:sym w:font="Wingdings" w:char="F0E0"/>
      </w:r>
      <w:r>
        <w:rPr>
          <w:rFonts w:ascii="Times" w:hAnsi="Times" w:cs="Times"/>
          <w:sz w:val="14"/>
          <w:szCs w:val="26"/>
        </w:rPr>
        <w:t xml:space="preserve"> Folge von IF-Anweisungen</w:t>
      </w:r>
      <w:r w:rsidR="008417D0">
        <w:rPr>
          <w:rFonts w:ascii="Times" w:hAnsi="Times" w:cs="Times"/>
          <w:sz w:val="14"/>
          <w:szCs w:val="26"/>
        </w:rPr>
        <w:t xml:space="preserve"> V Tabelle mit Sprungadressen, die zuvor inidiert wurde (Manche Befehlssätze sehen dafür ein bereits ausgezeichnetes Register vor: Jump-Register)</w:t>
      </w:r>
    </w:p>
    <w:p w14:paraId="200C1F6F" w14:textId="68A07D4F" w:rsidR="001E5DC5" w:rsidRDefault="005C16D7" w:rsidP="00122C8D">
      <w:pPr>
        <w:widowControl w:val="0"/>
        <w:numPr>
          <w:ilvl w:val="0"/>
          <w:numId w:val="35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>Prozedur-Aufruf/Unterprogramm: Fortsetzung an anderer Stelle</w:t>
      </w:r>
      <w:r w:rsidR="00815462">
        <w:rPr>
          <w:rFonts w:ascii="Times" w:hAnsi="Times" w:cs="Times"/>
          <w:sz w:val="14"/>
          <w:szCs w:val="26"/>
        </w:rPr>
        <w:t xml:space="preserve"> </w:t>
      </w:r>
      <w:r w:rsidR="00815462" w:rsidRPr="00122C8D">
        <w:rPr>
          <w:rFonts w:ascii="Times" w:hAnsi="Times" w:cs="Times"/>
          <w:color w:val="A6A6A6" w:themeColor="background1" w:themeShade="A6"/>
          <w:sz w:val="14"/>
          <w:szCs w:val="26"/>
        </w:rPr>
        <w:t>(</w:t>
      </w:r>
      <w:r w:rsidRPr="00122C8D">
        <w:rPr>
          <w:rFonts w:ascii="Times" w:hAnsi="Times" w:cs="Times"/>
          <w:color w:val="A6A6A6" w:themeColor="background1" w:themeShade="A6"/>
          <w:sz w:val="14"/>
          <w:szCs w:val="26"/>
        </w:rPr>
        <w:t>unbedingter Sprungbefehl</w:t>
      </w:r>
      <w:r w:rsidR="0046563E" w:rsidRPr="00122C8D">
        <w:rPr>
          <w:rFonts w:ascii="Times" w:hAnsi="Times" w:cs="Times"/>
          <w:color w:val="A6A6A6" w:themeColor="background1" w:themeShade="A6"/>
          <w:sz w:val="14"/>
          <w:szCs w:val="26"/>
        </w:rPr>
        <w:t>)</w:t>
      </w:r>
      <w:r w:rsidR="0046563E">
        <w:rPr>
          <w:rFonts w:ascii="Times" w:hAnsi="Times" w:cs="Times"/>
          <w:sz w:val="14"/>
          <w:szCs w:val="26"/>
        </w:rPr>
        <w:t xml:space="preserve"> </w:t>
      </w:r>
      <w:r w:rsidR="0046563E" w:rsidRPr="0046563E">
        <w:rPr>
          <w:rFonts w:ascii="Times" w:hAnsi="Times" w:cs="Times"/>
          <w:sz w:val="14"/>
          <w:szCs w:val="26"/>
        </w:rPr>
        <w:sym w:font="Wingdings" w:char="F0E0"/>
      </w:r>
      <w:r w:rsidR="0046563E">
        <w:rPr>
          <w:rFonts w:ascii="Times" w:hAnsi="Times" w:cs="Times"/>
          <w:sz w:val="14"/>
          <w:szCs w:val="26"/>
        </w:rPr>
        <w:t xml:space="preserve"> </w:t>
      </w:r>
      <w:r w:rsidR="00815462">
        <w:rPr>
          <w:rFonts w:ascii="Times" w:hAnsi="Times" w:cs="Times"/>
          <w:sz w:val="14"/>
          <w:szCs w:val="26"/>
        </w:rPr>
        <w:t xml:space="preserve">Parameter-Übergabe und Rückgabewerte </w:t>
      </w:r>
      <w:r w:rsidR="00815462" w:rsidRPr="00122C8D">
        <w:rPr>
          <w:rFonts w:ascii="Times" w:hAnsi="Times" w:cs="Times"/>
          <w:color w:val="A6A6A6" w:themeColor="background1" w:themeShade="A6"/>
          <w:sz w:val="14"/>
          <w:szCs w:val="26"/>
        </w:rPr>
        <w:t>(beides durch Abspeichern der Werte an vereinbarten Stellen=</w:t>
      </w:r>
      <w:r w:rsidR="0046563E" w:rsidRPr="00122C8D">
        <w:rPr>
          <w:rFonts w:ascii="Times" w:hAnsi="Times" w:cs="Times"/>
          <w:color w:val="A6A6A6" w:themeColor="background1" w:themeShade="A6"/>
          <w:sz w:val="14"/>
          <w:szCs w:val="26"/>
        </w:rPr>
        <w:t>Speicher V spezielle Register)</w:t>
      </w:r>
      <w:r w:rsidR="0046563E">
        <w:rPr>
          <w:rFonts w:ascii="Times" w:hAnsi="Times" w:cs="Times"/>
          <w:sz w:val="14"/>
          <w:szCs w:val="26"/>
        </w:rPr>
        <w:t xml:space="preserve"> </w:t>
      </w:r>
      <w:r w:rsidR="0046563E" w:rsidRPr="0046563E">
        <w:rPr>
          <w:rFonts w:ascii="Times" w:hAnsi="Times" w:cs="Times"/>
          <w:sz w:val="14"/>
          <w:szCs w:val="26"/>
        </w:rPr>
        <w:sym w:font="Wingdings" w:char="F0E0"/>
      </w:r>
      <w:r w:rsidR="00815462">
        <w:rPr>
          <w:rFonts w:ascii="Times" w:hAnsi="Times" w:cs="Times"/>
          <w:sz w:val="14"/>
          <w:szCs w:val="26"/>
        </w:rPr>
        <w:t xml:space="preserve">Zurückspringen zum ursprünglichen Programm </w:t>
      </w:r>
      <w:r w:rsidR="00815462" w:rsidRPr="00122C8D">
        <w:rPr>
          <w:rFonts w:ascii="Times" w:hAnsi="Times" w:cs="Times"/>
          <w:color w:val="A6A6A6" w:themeColor="background1" w:themeShade="A6"/>
          <w:sz w:val="14"/>
          <w:szCs w:val="26"/>
        </w:rPr>
        <w:t>(</w:t>
      </w:r>
      <w:r w:rsidR="0046563E" w:rsidRPr="00122C8D">
        <w:rPr>
          <w:rFonts w:ascii="Times" w:hAnsi="Times" w:cs="Times"/>
          <w:color w:val="A6A6A6" w:themeColor="background1" w:themeShade="A6"/>
          <w:sz w:val="14"/>
          <w:szCs w:val="26"/>
        </w:rPr>
        <w:t>unbedingter Sprungbefehl an zuvor abgespeicherte Adresse des Befehlszählers des aufrufenden Programms)</w:t>
      </w:r>
      <w:r w:rsidR="0046563E">
        <w:rPr>
          <w:rFonts w:ascii="Times" w:hAnsi="Times" w:cs="Times"/>
          <w:sz w:val="14"/>
          <w:szCs w:val="26"/>
        </w:rPr>
        <w:t xml:space="preserve"> </w:t>
      </w:r>
      <w:r w:rsidR="0046563E" w:rsidRPr="0046563E">
        <w:rPr>
          <w:rFonts w:ascii="Times" w:hAnsi="Times" w:cs="Times"/>
          <w:sz w:val="14"/>
          <w:szCs w:val="26"/>
        </w:rPr>
        <w:sym w:font="Wingdings" w:char="F0E0"/>
      </w:r>
      <w:r w:rsidR="0046563E">
        <w:rPr>
          <w:rFonts w:ascii="Times" w:hAnsi="Times" w:cs="Times"/>
          <w:sz w:val="14"/>
          <w:szCs w:val="26"/>
        </w:rPr>
        <w:t>Fortsetzung des Programms</w:t>
      </w:r>
    </w:p>
    <w:p w14:paraId="6FF43D47" w14:textId="39DA8368" w:rsidR="00122C8D" w:rsidRDefault="00122C8D" w:rsidP="00122C8D">
      <w:pPr>
        <w:widowControl w:val="0"/>
        <w:numPr>
          <w:ilvl w:val="1"/>
          <w:numId w:val="35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>Verschachtelte Aufrufe: erforderliche Registerinhalte müssen jwl. Abgespeichert &amp; wiederhergestellt werden (Realisierung: Stack/LIFO-Queue, oft via Stack Pointer (festgelegtes Register) zur Vereinfachung der Verwaltung)</w:t>
      </w:r>
    </w:p>
    <w:p w14:paraId="0EF00799" w14:textId="69EEEFC9" w:rsidR="00122C8D" w:rsidRDefault="00122C8D" w:rsidP="00122C8D">
      <w:pPr>
        <w:widowControl w:val="0"/>
        <w:numPr>
          <w:ilvl w:val="0"/>
          <w:numId w:val="35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>Befehlsgruppen = { Einfache arithmetische &amp; logische Befehle, Lade- &amp; Speicherbefehle, bedingte &amp; unbedingte Sprünge (Branch), Sonderfunktionen (Stack-Verwaltung, Interrupts (e.g. ESC-Interrupt)) }</w:t>
      </w:r>
    </w:p>
    <w:p w14:paraId="5DB708F7" w14:textId="3648E0ED" w:rsidR="005429B9" w:rsidRPr="005B492C" w:rsidRDefault="005429B9" w:rsidP="00122C8D">
      <w:pPr>
        <w:widowControl w:val="0"/>
        <w:numPr>
          <w:ilvl w:val="0"/>
          <w:numId w:val="35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 xml:space="preserve">Adressierung/Operandenangabe: Absolut oder Indirekt </w:t>
      </w:r>
      <w:r w:rsidRPr="005B492C">
        <w:rPr>
          <w:rFonts w:ascii="Times" w:hAnsi="Times" w:cs="Times"/>
          <w:color w:val="A6A6A6" w:themeColor="background1" w:themeShade="A6"/>
          <w:sz w:val="14"/>
          <w:szCs w:val="26"/>
        </w:rPr>
        <w:t>(Registerinhalt enthalten Werte/Adressen)</w:t>
      </w:r>
      <w:r>
        <w:rPr>
          <w:rFonts w:ascii="Times" w:hAnsi="Times" w:cs="Times"/>
          <w:sz w:val="14"/>
          <w:szCs w:val="26"/>
        </w:rPr>
        <w:t xml:space="preserve">, Offset </w:t>
      </w:r>
      <w:r w:rsidRPr="005B492C">
        <w:rPr>
          <w:rFonts w:ascii="Times" w:hAnsi="Times" w:cs="Times"/>
          <w:color w:val="A6A6A6" w:themeColor="background1" w:themeShade="A6"/>
          <w:sz w:val="14"/>
          <w:szCs w:val="26"/>
        </w:rPr>
        <w:t>(Wert/Adresse setzen sich zusammen aus Registerinhalt u</w:t>
      </w:r>
      <w:r w:rsidR="005B492C" w:rsidRPr="005B492C">
        <w:rPr>
          <w:rFonts w:ascii="Times" w:hAnsi="Times" w:cs="Times"/>
          <w:color w:val="A6A6A6" w:themeColor="background1" w:themeShade="A6"/>
          <w:sz w:val="14"/>
          <w:szCs w:val="26"/>
        </w:rPr>
        <w:t>nd im Befehl absolut angegebenem</w:t>
      </w:r>
      <w:r w:rsidRPr="005B492C">
        <w:rPr>
          <w:rFonts w:ascii="Times" w:hAnsi="Times" w:cs="Times"/>
          <w:color w:val="A6A6A6" w:themeColor="background1" w:themeShade="A6"/>
          <w:sz w:val="14"/>
          <w:szCs w:val="26"/>
        </w:rPr>
        <w:t xml:space="preserve"> Wert)</w:t>
      </w:r>
    </w:p>
    <w:p w14:paraId="24E9BD30" w14:textId="4CA1C216" w:rsidR="005B492C" w:rsidRDefault="005B492C" w:rsidP="00122C8D">
      <w:pPr>
        <w:widowControl w:val="0"/>
        <w:numPr>
          <w:ilvl w:val="0"/>
          <w:numId w:val="35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 xml:space="preserve">e.g. Prozessormodell: Wortbreite 2Byte(16Bit), </w:t>
      </w:r>
      <w:r w:rsidRPr="009E2B08">
        <w:rPr>
          <w:rFonts w:ascii="Times" w:hAnsi="Times" w:cs="Times"/>
          <w:color w:val="A6A6A6" w:themeColor="background1" w:themeShade="A6"/>
          <w:sz w:val="14"/>
          <w:szCs w:val="26"/>
        </w:rPr>
        <w:t>Zahlendarstellung 2er-Kompl. (16Bit MSb/MSB ‘most significant bit/Byte’ je ganz links)</w:t>
      </w:r>
      <w:r>
        <w:rPr>
          <w:rFonts w:ascii="Times" w:hAnsi="Times" w:cs="Times"/>
          <w:sz w:val="14"/>
          <w:szCs w:val="26"/>
        </w:rPr>
        <w:t>, Arbeitsspeicher 1KiB(2</w:t>
      </w:r>
      <w:r w:rsidRPr="005B492C">
        <w:rPr>
          <w:rFonts w:ascii="Times" w:hAnsi="Times" w:cs="Times"/>
          <w:sz w:val="14"/>
          <w:szCs w:val="26"/>
          <w:vertAlign w:val="superscript"/>
        </w:rPr>
        <w:t>10</w:t>
      </w:r>
      <w:r>
        <w:rPr>
          <w:rFonts w:ascii="Times" w:hAnsi="Times" w:cs="Times"/>
          <w:sz w:val="14"/>
          <w:szCs w:val="26"/>
        </w:rPr>
        <w:t xml:space="preserve">Bytes), </w:t>
      </w:r>
      <w:r w:rsidRPr="009E2B08">
        <w:rPr>
          <w:rFonts w:ascii="Times" w:hAnsi="Times" w:cs="Times"/>
          <w:color w:val="A6A6A6" w:themeColor="background1" w:themeShade="A6"/>
          <w:sz w:val="14"/>
          <w:szCs w:val="26"/>
        </w:rPr>
        <w:t>Register (Befehlsregister, Befehlszähler, Akku, Arbeitsregister R1-R3, Carry-Flag)</w:t>
      </w:r>
      <w:r>
        <w:rPr>
          <w:rFonts w:ascii="Times" w:hAnsi="Times" w:cs="Times"/>
          <w:sz w:val="14"/>
          <w:szCs w:val="26"/>
        </w:rPr>
        <w:t xml:space="preserve">, kein Cache, </w:t>
      </w:r>
      <w:r w:rsidRPr="009E2B08">
        <w:rPr>
          <w:rFonts w:ascii="Times" w:hAnsi="Times" w:cs="Times"/>
          <w:color w:val="A6A6A6" w:themeColor="background1" w:themeShade="A6"/>
          <w:sz w:val="14"/>
          <w:szCs w:val="26"/>
        </w:rPr>
        <w:t>Zykluszeit 200ns</w:t>
      </w:r>
      <w:r>
        <w:rPr>
          <w:rFonts w:ascii="Times" w:hAnsi="Times" w:cs="Times"/>
          <w:sz w:val="14"/>
          <w:szCs w:val="26"/>
        </w:rPr>
        <w:t>, CPI 1</w:t>
      </w:r>
    </w:p>
    <w:p w14:paraId="0EA34DCF" w14:textId="0A82DD61" w:rsidR="00C030A6" w:rsidRDefault="00C030A6" w:rsidP="00C030A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noProof/>
          <w:sz w:val="14"/>
          <w:szCs w:val="26"/>
          <w:lang w:val="de-DE"/>
        </w:rPr>
        <w:drawing>
          <wp:inline distT="0" distB="0" distL="0" distR="0" wp14:anchorId="2C49A9A8" wp14:editId="4315289B">
            <wp:extent cx="1231834" cy="549818"/>
            <wp:effectExtent l="0" t="0" r="0" b="9525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606" cy="55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39A2" w14:textId="1D77BB94" w:rsidR="009E2B08" w:rsidRPr="009E2B08" w:rsidRDefault="009E2B08" w:rsidP="00122C8D">
      <w:pPr>
        <w:widowControl w:val="0"/>
        <w:numPr>
          <w:ilvl w:val="0"/>
          <w:numId w:val="35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 xml:space="preserve">Mnemonics: erheblich lesbarer als Maschinencode, </w:t>
      </w:r>
      <w:r w:rsidRPr="009E2B08">
        <w:rPr>
          <w:rFonts w:ascii="Times" w:hAnsi="Times" w:cs="Times"/>
          <w:color w:val="A6A6A6" w:themeColor="background1" w:themeShade="A6"/>
          <w:sz w:val="14"/>
          <w:szCs w:val="26"/>
        </w:rPr>
        <w:t>Assembler-Compiler:=Compiler, der mnemonische Symbole in Maschinencode übersetzt</w:t>
      </w:r>
      <w:r>
        <w:rPr>
          <w:rFonts w:ascii="Times" w:hAnsi="Times" w:cs="Times"/>
          <w:sz w:val="14"/>
          <w:szCs w:val="26"/>
        </w:rPr>
        <w:t xml:space="preserve">, Assembler-Code:=Code auf Basis von Mnemonics, </w:t>
      </w:r>
      <w:r w:rsidRPr="009E2B08">
        <w:rPr>
          <w:rFonts w:ascii="Times" w:hAnsi="Times" w:cs="Times"/>
          <w:color w:val="A6A6A6" w:themeColor="background1" w:themeShade="A6"/>
          <w:sz w:val="14"/>
          <w:szCs w:val="26"/>
        </w:rPr>
        <w:t>Assembler-Sprache:=Umfang der Symbole (des Codes)</w:t>
      </w:r>
    </w:p>
    <w:p w14:paraId="0DFEDF72" w14:textId="21195661" w:rsidR="00071A02" w:rsidRDefault="00071A02" w:rsidP="00122C8D">
      <w:pPr>
        <w:widowControl w:val="0"/>
        <w:numPr>
          <w:ilvl w:val="0"/>
          <w:numId w:val="35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>Codierung: Operanden (Mnemonics) und Optionen werden in Maschinensprache (festgelegte Bitfolge, i.d.R. Wortlänge V Vielfaches davon) codiert (bin. Code)</w:t>
      </w:r>
    </w:p>
    <w:p w14:paraId="6AB79D45" w14:textId="50B9B893" w:rsidR="00071A02" w:rsidRPr="00E96927" w:rsidRDefault="00071A02" w:rsidP="00071A02">
      <w:pPr>
        <w:widowControl w:val="0"/>
        <w:numPr>
          <w:ilvl w:val="1"/>
          <w:numId w:val="35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color w:val="008000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 xml:space="preserve">e.g. </w:t>
      </w:r>
      <w:r w:rsidRPr="00E96927">
        <w:rPr>
          <w:rFonts w:ascii="Times" w:hAnsi="Times" w:cs="Times"/>
          <w:b/>
          <w:sz w:val="14"/>
          <w:szCs w:val="26"/>
        </w:rPr>
        <w:t>00100</w:t>
      </w:r>
      <w:r>
        <w:rPr>
          <w:rFonts w:ascii="Times" w:hAnsi="Times" w:cs="Times"/>
          <w:sz w:val="14"/>
          <w:szCs w:val="26"/>
        </w:rPr>
        <w:t>x</w:t>
      </w:r>
      <w:r w:rsidRPr="00E96927">
        <w:rPr>
          <w:rFonts w:ascii="Times" w:hAnsi="Times" w:cs="Times"/>
          <w:color w:val="0000FF"/>
          <w:sz w:val="14"/>
          <w:szCs w:val="26"/>
        </w:rPr>
        <w:t>&lt;Adresse&gt;</w:t>
      </w:r>
      <w:r>
        <w:rPr>
          <w:rFonts w:ascii="Times" w:hAnsi="Times" w:cs="Times"/>
          <w:sz w:val="14"/>
          <w:szCs w:val="26"/>
        </w:rPr>
        <w:tab/>
      </w:r>
      <w:r w:rsidRPr="00E96927">
        <w:rPr>
          <w:rFonts w:ascii="Times" w:hAnsi="Times" w:cs="Times"/>
          <w:color w:val="008000"/>
          <w:sz w:val="14"/>
          <w:szCs w:val="26"/>
        </w:rPr>
        <w:t xml:space="preserve">// BD </w:t>
      </w:r>
      <w:r w:rsidRPr="00E96927">
        <w:rPr>
          <w:rFonts w:ascii="Times" w:hAnsi="Times" w:cs="Times"/>
          <w:color w:val="0000FF"/>
          <w:sz w:val="14"/>
          <w:szCs w:val="26"/>
        </w:rPr>
        <w:t>#Adr</w:t>
      </w:r>
    </w:p>
    <w:p w14:paraId="261BE13E" w14:textId="73CE2B41" w:rsidR="00071A02" w:rsidRDefault="00071A02" w:rsidP="00071A02">
      <w:pPr>
        <w:widowControl w:val="0"/>
        <w:numPr>
          <w:ilvl w:val="1"/>
          <w:numId w:val="35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 xml:space="preserve">e.g. </w:t>
      </w:r>
      <w:r w:rsidRPr="00E96927">
        <w:rPr>
          <w:rFonts w:ascii="Times" w:hAnsi="Times" w:cs="Times"/>
          <w:b/>
          <w:sz w:val="14"/>
          <w:szCs w:val="26"/>
        </w:rPr>
        <w:t>00100</w:t>
      </w:r>
      <w:r w:rsidR="00E96927" w:rsidRPr="00E96927">
        <w:rPr>
          <w:rFonts w:ascii="Times" w:hAnsi="Times" w:cs="Times"/>
          <w:color w:val="FF6600"/>
          <w:sz w:val="14"/>
          <w:szCs w:val="26"/>
        </w:rPr>
        <w:t>0</w:t>
      </w:r>
      <w:r w:rsidR="00E96927">
        <w:rPr>
          <w:rFonts w:ascii="Times" w:hAnsi="Times" w:cs="Times"/>
          <w:sz w:val="14"/>
          <w:szCs w:val="26"/>
        </w:rPr>
        <w:t>00 0</w:t>
      </w:r>
      <w:r w:rsidR="00E96927" w:rsidRPr="00E96927">
        <w:rPr>
          <w:rFonts w:ascii="Times" w:hAnsi="Times" w:cs="Times"/>
          <w:b/>
          <w:color w:val="0000FF"/>
          <w:sz w:val="14"/>
          <w:szCs w:val="26"/>
        </w:rPr>
        <w:t>1100100</w:t>
      </w:r>
      <w:r w:rsidR="00E96927">
        <w:rPr>
          <w:rFonts w:ascii="Times" w:hAnsi="Times" w:cs="Times"/>
          <w:sz w:val="14"/>
          <w:szCs w:val="26"/>
        </w:rPr>
        <w:tab/>
      </w:r>
      <w:r w:rsidR="00E96927" w:rsidRPr="00E96927">
        <w:rPr>
          <w:rFonts w:ascii="Times" w:hAnsi="Times" w:cs="Times"/>
          <w:color w:val="008000"/>
          <w:sz w:val="14"/>
          <w:szCs w:val="26"/>
        </w:rPr>
        <w:t xml:space="preserve">// BD </w:t>
      </w:r>
      <w:r w:rsidR="00E96927" w:rsidRPr="00E96927">
        <w:rPr>
          <w:rFonts w:ascii="Times" w:hAnsi="Times" w:cs="Times"/>
          <w:color w:val="0000FF"/>
          <w:sz w:val="14"/>
          <w:szCs w:val="26"/>
        </w:rPr>
        <w:t>#100</w:t>
      </w:r>
      <w:r w:rsidR="00E96927">
        <w:rPr>
          <w:rFonts w:ascii="Times" w:hAnsi="Times" w:cs="Times"/>
          <w:color w:val="0000FF"/>
          <w:sz w:val="14"/>
          <w:szCs w:val="26"/>
        </w:rPr>
        <w:tab/>
      </w:r>
      <w:r w:rsidR="00E96927" w:rsidRPr="00E96927">
        <w:rPr>
          <w:rFonts w:ascii="Times" w:hAnsi="Times" w:cs="Times"/>
          <w:color w:val="FF6600"/>
          <w:sz w:val="14"/>
          <w:szCs w:val="26"/>
        </w:rPr>
        <w:t>(*0</w:t>
      </w:r>
      <w:r w:rsidR="00E96927" w:rsidRPr="00E96927">
        <w:rPr>
          <w:rFonts w:ascii="Times" w:hAnsi="Times" w:cs="Times"/>
          <w:color w:val="FF6600"/>
          <w:sz w:val="14"/>
          <w:szCs w:val="26"/>
        </w:rPr>
        <w:sym w:font="Wingdings" w:char="F0E0"/>
      </w:r>
      <w:r w:rsidR="00E96927" w:rsidRPr="00E96927">
        <w:rPr>
          <w:rFonts w:ascii="Times" w:hAnsi="Times" w:cs="Times"/>
          <w:color w:val="FF6600"/>
          <w:sz w:val="14"/>
          <w:szCs w:val="26"/>
        </w:rPr>
        <w:t>nicht relevant)</w:t>
      </w:r>
    </w:p>
    <w:p w14:paraId="1CC09F60" w14:textId="46388302" w:rsidR="00EA6EF6" w:rsidRDefault="00EA6EF6" w:rsidP="00122C8D">
      <w:pPr>
        <w:widowControl w:val="0"/>
        <w:numPr>
          <w:ilvl w:val="0"/>
          <w:numId w:val="35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 xml:space="preserve">Befehle alle gleich lang (e.g. 16 Bit) </w:t>
      </w:r>
      <w:r w:rsidRPr="00EA6EF6">
        <w:rPr>
          <w:rFonts w:ascii="Times" w:hAnsi="Times" w:cs="Times"/>
          <w:sz w:val="14"/>
          <w:szCs w:val="26"/>
        </w:rPr>
        <w:sym w:font="Wingdings" w:char="F0E0"/>
      </w:r>
      <w:r>
        <w:rPr>
          <w:rFonts w:ascii="Times" w:hAnsi="Times" w:cs="Times"/>
          <w:sz w:val="14"/>
          <w:szCs w:val="26"/>
        </w:rPr>
        <w:t xml:space="preserve"> vereinfach Realisierung, aber nicht zwingend nötig</w:t>
      </w:r>
    </w:p>
    <w:p w14:paraId="1563E2C0" w14:textId="33FEAC41" w:rsidR="009E2B08" w:rsidRDefault="009E2B08" w:rsidP="00122C8D">
      <w:pPr>
        <w:widowControl w:val="0"/>
        <w:numPr>
          <w:ilvl w:val="0"/>
          <w:numId w:val="35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sz w:val="14"/>
          <w:szCs w:val="26"/>
        </w:rPr>
        <w:t>Beispiele-Programme</w:t>
      </w:r>
    </w:p>
    <w:p w14:paraId="4C22FE8C" w14:textId="5C273D7C" w:rsidR="009E2B08" w:rsidRDefault="009E2B08" w:rsidP="009E2B0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</w:p>
    <w:p w14:paraId="710E7575" w14:textId="6E73D7FE" w:rsidR="009E2B08" w:rsidRDefault="009E2B08" w:rsidP="009E2B0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noProof/>
          <w:sz w:val="14"/>
          <w:szCs w:val="26"/>
          <w:lang w:val="de-DE"/>
        </w:rPr>
        <w:drawing>
          <wp:inline distT="0" distB="0" distL="0" distR="0" wp14:anchorId="32D0E82A" wp14:editId="385EC446">
            <wp:extent cx="2745015" cy="1321026"/>
            <wp:effectExtent l="0" t="0" r="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555" cy="132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B435" w14:textId="29BD74E5" w:rsidR="00D1139F" w:rsidRDefault="00D1139F" w:rsidP="009E2B0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noProof/>
          <w:sz w:val="14"/>
          <w:szCs w:val="26"/>
          <w:lang w:val="de-DE"/>
        </w:rPr>
        <w:lastRenderedPageBreak/>
        <w:drawing>
          <wp:inline distT="0" distB="0" distL="0" distR="0" wp14:anchorId="79C6F7C0" wp14:editId="2ACD79B2">
            <wp:extent cx="2397855" cy="966351"/>
            <wp:effectExtent l="0" t="0" r="0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326" cy="96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38BD8" w14:textId="416C7D8A" w:rsidR="00C030A6" w:rsidRDefault="00C030A6" w:rsidP="009E2B0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>
        <w:rPr>
          <w:rFonts w:ascii="Times" w:hAnsi="Times" w:cs="Times"/>
          <w:noProof/>
          <w:sz w:val="14"/>
          <w:szCs w:val="26"/>
          <w:lang w:val="de-DE"/>
        </w:rPr>
        <w:drawing>
          <wp:inline distT="0" distB="0" distL="0" distR="0" wp14:anchorId="1AC4FBFF" wp14:editId="70870B7B">
            <wp:extent cx="2283555" cy="981544"/>
            <wp:effectExtent l="0" t="0" r="2540" b="9525"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014" cy="98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E8F7E" w14:textId="380006B4" w:rsidR="00C030A6" w:rsidRDefault="00C030A6" w:rsidP="009E2B0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 w:rsidRPr="00C030A6">
        <w:rPr>
          <w:rFonts w:ascii="Times" w:hAnsi="Times" w:cs="Times"/>
          <w:sz w:val="14"/>
          <w:szCs w:val="26"/>
        </w:rPr>
        <w:drawing>
          <wp:inline distT="0" distB="0" distL="0" distR="0" wp14:anchorId="591AF604" wp14:editId="3F086492">
            <wp:extent cx="2397855" cy="994348"/>
            <wp:effectExtent l="0" t="0" r="0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969" cy="9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F77E" w14:textId="740E04F9" w:rsidR="00C030A6" w:rsidRPr="005B492C" w:rsidRDefault="00C030A6" w:rsidP="009E2B0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</w:rPr>
      </w:pPr>
      <w:r w:rsidRPr="00C030A6">
        <w:rPr>
          <w:rFonts w:ascii="Times" w:hAnsi="Times" w:cs="Times"/>
          <w:sz w:val="14"/>
          <w:szCs w:val="26"/>
        </w:rPr>
        <w:drawing>
          <wp:inline distT="0" distB="0" distL="0" distR="0" wp14:anchorId="3A74C9DD" wp14:editId="3CB8FB78">
            <wp:extent cx="2397855" cy="980551"/>
            <wp:effectExtent l="0" t="0" r="0" b="1016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210" cy="98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30A6">
        <w:rPr>
          <w:rFonts w:ascii="Times" w:hAnsi="Times" w:cs="Times"/>
          <w:sz w:val="14"/>
          <w:szCs w:val="26"/>
        </w:rPr>
        <w:drawing>
          <wp:inline distT="0" distB="0" distL="0" distR="0" wp14:anchorId="78A12DAB" wp14:editId="48CDD4A9">
            <wp:extent cx="2397855" cy="1103774"/>
            <wp:effectExtent l="0" t="0" r="0" b="0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819" cy="110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42A0" w14:textId="0EBE5CEF" w:rsidR="00E86BBB" w:rsidRDefault="00C030A6" w:rsidP="00D1139F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noProof/>
          <w:sz w:val="14"/>
          <w:szCs w:val="26"/>
          <w:lang w:val="de-DE"/>
        </w:rPr>
        <w:drawing>
          <wp:inline distT="0" distB="0" distL="0" distR="0" wp14:anchorId="409DE060" wp14:editId="0DF83426">
            <wp:extent cx="2169255" cy="1152124"/>
            <wp:effectExtent l="0" t="0" r="0" b="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448" cy="115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noProof/>
          <w:sz w:val="14"/>
          <w:szCs w:val="26"/>
          <w:lang w:val="de-DE"/>
        </w:rPr>
        <w:drawing>
          <wp:inline distT="0" distB="0" distL="0" distR="0" wp14:anchorId="76131D69" wp14:editId="7BD84308">
            <wp:extent cx="2463112" cy="1231628"/>
            <wp:effectExtent l="0" t="0" r="1270" b="0"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494" cy="123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6BB2C" w14:textId="6DECBDC8" w:rsidR="00EA6EF6" w:rsidRDefault="00EA6EF6" w:rsidP="00D1139F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26"/>
          <w:lang w:val="de-DE"/>
        </w:rPr>
      </w:pPr>
      <w:r>
        <w:rPr>
          <w:rFonts w:ascii="Times" w:hAnsi="Times" w:cs="Times"/>
          <w:noProof/>
          <w:sz w:val="14"/>
          <w:szCs w:val="26"/>
          <w:lang w:val="de-DE"/>
        </w:rPr>
        <w:drawing>
          <wp:inline distT="0" distB="0" distL="0" distR="0" wp14:anchorId="151D5C59" wp14:editId="03BCDAEF">
            <wp:extent cx="1826355" cy="1171624"/>
            <wp:effectExtent l="0" t="0" r="2540" b="0"/>
            <wp:docPr id="17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557" cy="117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94806" w14:textId="77777777" w:rsidR="00D1139F" w:rsidRPr="00703991" w:rsidRDefault="00D1139F" w:rsidP="00E86BB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Times" w:hAnsi="Times" w:cs="Times"/>
          <w:sz w:val="14"/>
          <w:szCs w:val="26"/>
          <w:lang w:val="de-DE"/>
        </w:rPr>
      </w:pPr>
    </w:p>
    <w:p w14:paraId="539EB51B" w14:textId="77777777" w:rsidR="00703991" w:rsidRPr="00D527BA" w:rsidRDefault="00703991" w:rsidP="00703991">
      <w:pPr>
        <w:widowControl w:val="0"/>
        <w:autoSpaceDE w:val="0"/>
        <w:autoSpaceDN w:val="0"/>
        <w:adjustRightInd w:val="0"/>
        <w:rPr>
          <w:rFonts w:ascii="Times" w:hAnsi="Times" w:cs="Times"/>
          <w:b/>
          <w:sz w:val="14"/>
          <w:lang w:val="de-DE"/>
        </w:rPr>
      </w:pPr>
      <w:r w:rsidRPr="00D527BA">
        <w:rPr>
          <w:rFonts w:ascii="Times" w:hAnsi="Times" w:cs="Times"/>
          <w:b/>
          <w:sz w:val="14"/>
          <w:szCs w:val="38"/>
          <w:lang w:val="de-DE"/>
        </w:rPr>
        <w:t xml:space="preserve">04 </w:t>
      </w:r>
      <w:r w:rsidR="00D527BA" w:rsidRPr="00D527BA">
        <w:rPr>
          <w:rFonts w:ascii="Times" w:hAnsi="Times" w:cs="Times"/>
          <w:b/>
          <w:sz w:val="14"/>
          <w:szCs w:val="38"/>
          <w:lang w:val="de-DE"/>
        </w:rPr>
        <w:t>Speicher</w:t>
      </w:r>
    </w:p>
    <w:p w14:paraId="0A96B915" w14:textId="77777777" w:rsidR="00703991" w:rsidRPr="00703991" w:rsidRDefault="00703991" w:rsidP="00703991">
      <w:pPr>
        <w:widowControl w:val="0"/>
        <w:autoSpaceDE w:val="0"/>
        <w:autoSpaceDN w:val="0"/>
        <w:adjustRightInd w:val="0"/>
        <w:rPr>
          <w:rFonts w:ascii="Times" w:hAnsi="Times" w:cs="Times"/>
          <w:sz w:val="14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>• Hit Time ~ Zugriffszeit bei Treffer • Miss Penalty ~ Fehlzugriffaufwand</w:t>
      </w:r>
    </w:p>
    <w:p w14:paraId="1EDCB542" w14:textId="77777777" w:rsidR="00E86BBB" w:rsidRPr="00E86BBB" w:rsidRDefault="00E86BBB" w:rsidP="00E86BBB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sz w:val="14"/>
          <w:szCs w:val="14"/>
          <w:lang w:val="de-DE"/>
        </w:rPr>
      </w:pPr>
      <w:r w:rsidRPr="00E86BBB">
        <w:rPr>
          <w:rFonts w:ascii="Times" w:hAnsi="Times" w:cs="Times"/>
          <w:sz w:val="14"/>
          <w:szCs w:val="14"/>
          <w:lang w:val="de-DE"/>
        </w:rPr>
        <w:t xml:space="preserve">RAM := Random Access Memory  – Random := Jede Information/Byte kann innert einer konstanten Zeit abgefragt werden, unabhängig von der Position im </w:t>
      </w:r>
      <w:r w:rsidRPr="00E86BBB">
        <w:rPr>
          <w:rFonts w:ascii="Times" w:hAnsi="Times" w:cs="Times"/>
          <w:sz w:val="14"/>
          <w:szCs w:val="14"/>
          <w:lang w:val="de-DE"/>
        </w:rPr>
        <w:lastRenderedPageBreak/>
        <w:t xml:space="preserve">Speicher und Ab- hängigkeiten zur zuvor abgefragten Information/Byte </w:t>
      </w:r>
    </w:p>
    <w:p w14:paraId="78C3C1E7" w14:textId="77777777" w:rsidR="0008648A" w:rsidRDefault="00E86BBB" w:rsidP="0008648A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sz w:val="14"/>
          <w:szCs w:val="14"/>
          <w:lang w:val="de-DE"/>
        </w:rPr>
      </w:pPr>
      <w:r w:rsidRPr="00E86BBB">
        <w:rPr>
          <w:rFonts w:ascii="Times" w:hAnsi="Times" w:cs="Times"/>
          <w:sz w:val="14"/>
          <w:szCs w:val="14"/>
          <w:lang w:val="de-DE"/>
        </w:rPr>
        <w:t>SRAM := Static RAM</w:t>
      </w:r>
    </w:p>
    <w:p w14:paraId="5F980314" w14:textId="77777777" w:rsidR="0008648A" w:rsidRDefault="0008648A" w:rsidP="0008648A">
      <w:pPr>
        <w:pStyle w:val="Listenabsatz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 w:rsidRPr="0008648A">
        <w:rPr>
          <w:rFonts w:ascii="Times" w:hAnsi="Times" w:cs="Times"/>
          <w:sz w:val="14"/>
          <w:szCs w:val="14"/>
          <w:lang w:val="de-DE"/>
        </w:rPr>
        <w:t>benötigt 2-4 Transistoren/Bit</w:t>
      </w:r>
    </w:p>
    <w:p w14:paraId="26ED2519" w14:textId="65BB084E" w:rsidR="00E86BBB" w:rsidRPr="0008648A" w:rsidRDefault="00E86BBB" w:rsidP="0008648A">
      <w:pPr>
        <w:pStyle w:val="Listenabsatz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 w:rsidRPr="0008648A">
        <w:rPr>
          <w:rFonts w:ascii="Times" w:hAnsi="Times" w:cs="Times"/>
          <w:sz w:val="14"/>
          <w:szCs w:val="14"/>
          <w:lang w:val="de-DE"/>
        </w:rPr>
        <w:t xml:space="preserve">SRAM-Transistoren können Informationen beliebig lange speichern,  solange sie unter Spannung stehen (kein Refresh wird benötigt). </w:t>
      </w:r>
    </w:p>
    <w:p w14:paraId="27CE512C" w14:textId="77777777" w:rsidR="0008648A" w:rsidRDefault="00E86BBB" w:rsidP="0008648A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sz w:val="14"/>
          <w:szCs w:val="14"/>
          <w:lang w:val="de-DE"/>
        </w:rPr>
      </w:pPr>
      <w:r w:rsidRPr="00E86BBB">
        <w:rPr>
          <w:rFonts w:ascii="Times" w:hAnsi="Times" w:cs="Times"/>
          <w:sz w:val="14"/>
          <w:szCs w:val="14"/>
          <w:lang w:val="de-DE"/>
        </w:rPr>
        <w:t>DRAM := Dynamic RAM –&gt; heute verwende</w:t>
      </w:r>
      <w:r w:rsidR="0008648A">
        <w:rPr>
          <w:rFonts w:ascii="Times" w:hAnsi="Times" w:cs="Times"/>
          <w:sz w:val="14"/>
          <w:szCs w:val="14"/>
          <w:lang w:val="de-DE"/>
        </w:rPr>
        <w:t>te Arbeitsspeicher- Technologie</w:t>
      </w:r>
    </w:p>
    <w:p w14:paraId="06DB9BC3" w14:textId="77777777" w:rsidR="0008648A" w:rsidRDefault="00E86BBB" w:rsidP="0008648A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 w:rsidRPr="00E86BBB">
        <w:rPr>
          <w:rFonts w:ascii="Times" w:hAnsi="Times" w:cs="Times"/>
          <w:sz w:val="14"/>
          <w:szCs w:val="14"/>
          <w:lang w:val="de-DE"/>
        </w:rPr>
        <w:t xml:space="preserve">benötigt 1 Tranistor/Bit </w:t>
      </w:r>
    </w:p>
    <w:p w14:paraId="3A207CC8" w14:textId="77777777" w:rsidR="0008648A" w:rsidRDefault="00E86BBB" w:rsidP="0008648A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 w:rsidRPr="00E86BBB">
        <w:rPr>
          <w:rFonts w:ascii="Times" w:hAnsi="Times" w:cs="Times"/>
          <w:sz w:val="14"/>
          <w:szCs w:val="14"/>
          <w:lang w:val="de-DE"/>
        </w:rPr>
        <w:t xml:space="preserve">kleinere Speicherzellen als bei SRAM –&gt; spart Platz </w:t>
      </w:r>
    </w:p>
    <w:p w14:paraId="1ECB7E1B" w14:textId="77777777" w:rsidR="0008648A" w:rsidRDefault="00E86BBB" w:rsidP="0008648A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 w:rsidRPr="00E86BBB">
        <w:rPr>
          <w:rFonts w:ascii="Times" w:hAnsi="Times" w:cs="Times"/>
          <w:sz w:val="14"/>
          <w:szCs w:val="14"/>
          <w:lang w:val="de-DE"/>
        </w:rPr>
        <w:t xml:space="preserve">aber: deutlich langsamer als SRAM </w:t>
      </w:r>
    </w:p>
    <w:p w14:paraId="6DFCA033" w14:textId="77777777" w:rsidR="0008648A" w:rsidRDefault="00E86BBB" w:rsidP="0008648A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 w:rsidRPr="00E86BBB">
        <w:rPr>
          <w:rFonts w:ascii="Times" w:hAnsi="Times" w:cs="Times"/>
          <w:sz w:val="14"/>
          <w:szCs w:val="14"/>
          <w:lang w:val="de-DE"/>
        </w:rPr>
        <w:t>und: benötigt Refreshs (i.d.R. alle 32 v 64ms) , wegen Leckströmen,  welche in Kondensatoren gespeiche</w:t>
      </w:r>
      <w:r w:rsidR="0008648A">
        <w:rPr>
          <w:rFonts w:ascii="Times" w:hAnsi="Times" w:cs="Times"/>
          <w:sz w:val="14"/>
          <w:szCs w:val="14"/>
          <w:lang w:val="de-DE"/>
        </w:rPr>
        <w:t>rte Ladungsmenge verändern kann</w:t>
      </w:r>
    </w:p>
    <w:p w14:paraId="13FEFB01" w14:textId="0F9AB539" w:rsidR="00E86BBB" w:rsidRPr="00261D2C" w:rsidRDefault="00E86BBB" w:rsidP="00261D2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Times" w:hAnsi="Times" w:cs="Times"/>
          <w:i/>
          <w:sz w:val="14"/>
          <w:szCs w:val="14"/>
          <w:lang w:val="de-DE"/>
        </w:rPr>
      </w:pPr>
      <w:r w:rsidRPr="00261D2C">
        <w:rPr>
          <w:rFonts w:ascii="Times" w:hAnsi="Times" w:cs="Times"/>
          <w:i/>
          <w:sz w:val="14"/>
          <w:szCs w:val="14"/>
          <w:lang w:val="de-DE"/>
        </w:rPr>
        <w:t xml:space="preserve">Refresh-Analogie: Kübel mit Löcher, gefüllt mit Wasser, welcher in einem bestimmten Intervall wieder gefüllt werden muss (repräsentiert  ein Bit, welches true=1 ist), bevor das ganze Wasser ausgelaufen ist. DRAM-Transistoren verhalten sich genau gleich, da die Spannung nur kurz zwischengespeichert werden kann. Bevor die Spannung ver- lohren geht, muss der Transistor daher erneut aufgeladen werden. </w:t>
      </w:r>
    </w:p>
    <w:p w14:paraId="560E1593" w14:textId="77777777" w:rsidR="00872527" w:rsidRDefault="00872527" w:rsidP="00872527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sz w:val="14"/>
          <w:szCs w:val="14"/>
          <w:lang w:val="de-DE"/>
        </w:rPr>
      </w:pPr>
      <w:r>
        <w:rPr>
          <w:rFonts w:ascii="Times" w:hAnsi="Times" w:cs="Times"/>
          <w:sz w:val="14"/>
          <w:szCs w:val="14"/>
          <w:lang w:val="de-DE"/>
        </w:rPr>
        <w:t>SDRAM := Synchronized DRAM</w:t>
      </w:r>
    </w:p>
    <w:p w14:paraId="0550BD0A" w14:textId="77777777" w:rsidR="00872527" w:rsidRDefault="00E86BBB" w:rsidP="00872527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 w:rsidRPr="00E86BBB">
        <w:rPr>
          <w:rFonts w:ascii="Times" w:hAnsi="Times" w:cs="Times"/>
          <w:sz w:val="14"/>
          <w:szCs w:val="14"/>
          <w:lang w:val="de-DE"/>
        </w:rPr>
        <w:t xml:space="preserve">Synchronizes := welcher mit dem Systembus synchronisiert ist: Das SDRAM-Interface wartet auf das Clock-Signal des Buses, bevor es die Inputs verarbeitet. </w:t>
      </w:r>
    </w:p>
    <w:p w14:paraId="270F5B28" w14:textId="77777777" w:rsidR="00872527" w:rsidRDefault="00E86BBB" w:rsidP="00872527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 w:rsidRPr="00E86BBB">
        <w:rPr>
          <w:rFonts w:ascii="Times" w:hAnsi="Times" w:cs="Times"/>
          <w:sz w:val="14"/>
          <w:szCs w:val="14"/>
          <w:lang w:val="de-DE"/>
        </w:rPr>
        <w:t xml:space="preserve">Die Befehle werden zudem via Pipeline übermittelt. </w:t>
      </w:r>
    </w:p>
    <w:p w14:paraId="3AE24906" w14:textId="39E94826" w:rsidR="00E86BBB" w:rsidRDefault="00E86BBB" w:rsidP="00872527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 w:rsidRPr="00E86BBB">
        <w:rPr>
          <w:rFonts w:ascii="Times" w:hAnsi="Times" w:cs="Times"/>
          <w:sz w:val="14"/>
          <w:szCs w:val="14"/>
          <w:lang w:val="de-DE"/>
        </w:rPr>
        <w:t>Daher kann der Chip einen komplexeren Be</w:t>
      </w:r>
      <w:r w:rsidR="00872527">
        <w:rPr>
          <w:rFonts w:ascii="Times" w:hAnsi="Times" w:cs="Times"/>
          <w:sz w:val="14"/>
          <w:szCs w:val="14"/>
          <w:lang w:val="de-DE"/>
        </w:rPr>
        <w:t xml:space="preserve">fehlssatz verarbeiten, was  ihn </w:t>
      </w:r>
      <w:r w:rsidRPr="00872527">
        <w:rPr>
          <w:rFonts w:ascii="Times" w:hAnsi="Times" w:cs="Times"/>
          <w:sz w:val="14"/>
          <w:szCs w:val="14"/>
          <w:lang w:val="de-DE"/>
        </w:rPr>
        <w:t xml:space="preserve">schneller als DRAM macht </w:t>
      </w:r>
    </w:p>
    <w:p w14:paraId="693B2B5A" w14:textId="77777777" w:rsidR="00E27448" w:rsidRDefault="00E27448" w:rsidP="00E27448">
      <w:pPr>
        <w:pStyle w:val="KeinLeerraum"/>
        <w:numPr>
          <w:ilvl w:val="0"/>
          <w:numId w:val="3"/>
        </w:numPr>
        <w:rPr>
          <w:sz w:val="14"/>
          <w:szCs w:val="14"/>
        </w:rPr>
      </w:pPr>
      <w:r w:rsidRPr="00E27448">
        <w:rPr>
          <w:b/>
          <w:sz w:val="14"/>
          <w:szCs w:val="14"/>
        </w:rPr>
        <w:t>MaskRom</w:t>
      </w:r>
      <w:r w:rsidRPr="00E27448">
        <w:rPr>
          <w:sz w:val="14"/>
          <w:szCs w:val="14"/>
        </w:rPr>
        <w:t>:1xBeimFertigungProgrambar</w:t>
      </w:r>
    </w:p>
    <w:p w14:paraId="22604BD4" w14:textId="77777777" w:rsidR="00E27448" w:rsidRDefault="00E27448" w:rsidP="00E27448">
      <w:pPr>
        <w:pStyle w:val="KeinLeerraum"/>
        <w:numPr>
          <w:ilvl w:val="0"/>
          <w:numId w:val="3"/>
        </w:numPr>
        <w:rPr>
          <w:sz w:val="14"/>
          <w:szCs w:val="14"/>
        </w:rPr>
      </w:pPr>
      <w:r w:rsidRPr="00E27448">
        <w:rPr>
          <w:b/>
          <w:sz w:val="14"/>
          <w:szCs w:val="14"/>
        </w:rPr>
        <w:t>PROM</w:t>
      </w:r>
      <w:r w:rsidRPr="00E27448">
        <w:rPr>
          <w:sz w:val="14"/>
          <w:szCs w:val="14"/>
        </w:rPr>
        <w:t>:1xDurchÜberspannung</w:t>
      </w:r>
    </w:p>
    <w:p w14:paraId="3622AC8F" w14:textId="77777777" w:rsidR="00E27448" w:rsidRDefault="00E27448" w:rsidP="00E27448">
      <w:pPr>
        <w:pStyle w:val="KeinLeerraum"/>
        <w:numPr>
          <w:ilvl w:val="1"/>
          <w:numId w:val="3"/>
        </w:numPr>
        <w:rPr>
          <w:sz w:val="14"/>
          <w:szCs w:val="14"/>
        </w:rPr>
      </w:pPr>
      <w:r>
        <w:rPr>
          <w:sz w:val="14"/>
          <w:szCs w:val="14"/>
        </w:rPr>
        <w:t>MetallDampf, spez.SW,HW nötig</w:t>
      </w:r>
    </w:p>
    <w:p w14:paraId="22C89E54" w14:textId="77777777" w:rsidR="00E27448" w:rsidRDefault="00E27448" w:rsidP="00E27448">
      <w:pPr>
        <w:pStyle w:val="KeinLeerraum"/>
        <w:numPr>
          <w:ilvl w:val="0"/>
          <w:numId w:val="3"/>
        </w:numPr>
        <w:rPr>
          <w:sz w:val="14"/>
          <w:szCs w:val="14"/>
        </w:rPr>
      </w:pPr>
      <w:r w:rsidRPr="00E27448">
        <w:rPr>
          <w:b/>
          <w:sz w:val="14"/>
          <w:szCs w:val="14"/>
        </w:rPr>
        <w:t>EPROM:</w:t>
      </w:r>
      <w:r>
        <w:rPr>
          <w:b/>
          <w:sz w:val="14"/>
          <w:szCs w:val="14"/>
        </w:rPr>
        <w:t xml:space="preserve"> </w:t>
      </w:r>
      <w:r w:rsidRPr="00E27448">
        <w:rPr>
          <w:sz w:val="14"/>
          <w:szCs w:val="14"/>
        </w:rPr>
        <w:t>mehrfach</w:t>
      </w:r>
      <w:r>
        <w:rPr>
          <w:sz w:val="14"/>
          <w:szCs w:val="14"/>
        </w:rPr>
        <w:t xml:space="preserve"> </w:t>
      </w:r>
      <w:r w:rsidRPr="00E27448">
        <w:rPr>
          <w:sz w:val="14"/>
          <w:szCs w:val="14"/>
        </w:rPr>
        <w:t>Löschbar:UV,teuer mehrer min.</w:t>
      </w:r>
    </w:p>
    <w:p w14:paraId="302B67C4" w14:textId="77777777" w:rsidR="00E27448" w:rsidRDefault="00E27448" w:rsidP="00E27448">
      <w:pPr>
        <w:pStyle w:val="KeinLeerraum"/>
        <w:numPr>
          <w:ilvl w:val="0"/>
          <w:numId w:val="3"/>
        </w:numPr>
        <w:rPr>
          <w:sz w:val="14"/>
          <w:szCs w:val="14"/>
        </w:rPr>
      </w:pPr>
      <w:r w:rsidRPr="00E27448">
        <w:rPr>
          <w:b/>
          <w:sz w:val="14"/>
          <w:szCs w:val="14"/>
        </w:rPr>
        <w:t>EEPROM</w:t>
      </w:r>
      <w:r w:rsidRPr="00E27448">
        <w:rPr>
          <w:sz w:val="14"/>
          <w:szCs w:val="14"/>
        </w:rPr>
        <w:t xml:space="preserve"> : löschen mit software:Schnell, flexible, beständigkeit10Jahre, begrzte SchreibZyklen 1mio, S</w:t>
      </w:r>
      <w:r>
        <w:rPr>
          <w:sz w:val="14"/>
          <w:szCs w:val="14"/>
        </w:rPr>
        <w:t>chreibvorgang langs. einige ms,</w:t>
      </w:r>
    </w:p>
    <w:p w14:paraId="43ADB0BF" w14:textId="14172FF2" w:rsidR="00E86BBB" w:rsidRDefault="00E27448" w:rsidP="00E27448">
      <w:pPr>
        <w:pStyle w:val="KeinLeerraum"/>
        <w:numPr>
          <w:ilvl w:val="0"/>
          <w:numId w:val="3"/>
        </w:numPr>
        <w:rPr>
          <w:sz w:val="14"/>
          <w:szCs w:val="14"/>
        </w:rPr>
      </w:pPr>
      <w:r w:rsidRPr="00E27448">
        <w:rPr>
          <w:b/>
          <w:sz w:val="14"/>
          <w:szCs w:val="14"/>
        </w:rPr>
        <w:t>Flash-EEPROM</w:t>
      </w:r>
      <w:r w:rsidRPr="00E27448">
        <w:rPr>
          <w:sz w:val="14"/>
          <w:szCs w:val="14"/>
        </w:rPr>
        <w:t>: (Flash Electrically Erasable Programmable ROM) gleich wie EEPROM nur schneller Schreiben(us) und günstiger, LeseSchreibenErfolgt Gruppenweise,nicht wahlfrei pro Byte, Geringerer Temperaturbereich (noch) gegenüber EEPROM</w:t>
      </w:r>
    </w:p>
    <w:p w14:paraId="58970D50" w14:textId="77777777" w:rsidR="00E27448" w:rsidRPr="00E27448" w:rsidRDefault="00E27448" w:rsidP="004A19D2">
      <w:pPr>
        <w:pStyle w:val="KeinLeerraum"/>
        <w:ind w:left="720"/>
        <w:rPr>
          <w:sz w:val="14"/>
          <w:szCs w:val="14"/>
        </w:rPr>
      </w:pPr>
    </w:p>
    <w:p w14:paraId="53472029" w14:textId="77777777" w:rsidR="00703991" w:rsidRDefault="00703991" w:rsidP="00703991">
      <w:pPr>
        <w:widowControl w:val="0"/>
        <w:autoSpaceDE w:val="0"/>
        <w:autoSpaceDN w:val="0"/>
        <w:adjustRightInd w:val="0"/>
        <w:rPr>
          <w:rFonts w:ascii="Times" w:hAnsi="Times" w:cs="Times"/>
          <w:b/>
          <w:sz w:val="14"/>
          <w:szCs w:val="32"/>
          <w:lang w:val="de-DE"/>
        </w:rPr>
      </w:pPr>
      <w:r w:rsidRPr="00D527BA">
        <w:rPr>
          <w:rFonts w:ascii="Times" w:hAnsi="Times" w:cs="Times"/>
          <w:b/>
          <w:sz w:val="14"/>
          <w:szCs w:val="38"/>
          <w:lang w:val="de-DE"/>
        </w:rPr>
        <w:t xml:space="preserve">05 </w:t>
      </w:r>
      <w:r w:rsidR="00D527BA" w:rsidRPr="00D527BA">
        <w:rPr>
          <w:rFonts w:ascii="Times" w:hAnsi="Times" w:cs="Times"/>
          <w:b/>
          <w:sz w:val="14"/>
          <w:szCs w:val="32"/>
          <w:lang w:val="de-DE"/>
        </w:rPr>
        <w:t>Cache</w:t>
      </w:r>
    </w:p>
    <w:p w14:paraId="09D5B704" w14:textId="66DACD9F" w:rsidR="0003747C" w:rsidRPr="0003747C" w:rsidRDefault="0003747C" w:rsidP="00703991">
      <w:pPr>
        <w:widowControl w:val="0"/>
        <w:autoSpaceDE w:val="0"/>
        <w:autoSpaceDN w:val="0"/>
        <w:adjustRightInd w:val="0"/>
        <w:rPr>
          <w:rFonts w:ascii="Times" w:hAnsi="Times" w:cs="Times"/>
          <w:b/>
          <w:i/>
          <w:sz w:val="14"/>
          <w:lang w:val="de-DE"/>
        </w:rPr>
      </w:pPr>
      <w:r w:rsidRPr="0003747C">
        <w:rPr>
          <w:rFonts w:ascii="Times" w:hAnsi="Times" w:cs="Times"/>
          <w:b/>
          <w:i/>
          <w:sz w:val="14"/>
          <w:szCs w:val="32"/>
          <w:lang w:val="de-DE"/>
        </w:rPr>
        <w:t>Gründe für Cache</w:t>
      </w:r>
    </w:p>
    <w:p w14:paraId="6AA9B450" w14:textId="77777777" w:rsidR="00703991" w:rsidRPr="00703991" w:rsidRDefault="00703991" w:rsidP="00703991">
      <w:pPr>
        <w:widowControl w:val="0"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Optimierung des Speichers bringt am meisten Performance </w:t>
      </w:r>
    </w:p>
    <w:p w14:paraId="0B773EBA" w14:textId="77777777" w:rsidR="00703991" w:rsidRPr="00703991" w:rsidRDefault="00703991" w:rsidP="00703991">
      <w:pPr>
        <w:widowControl w:val="0"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Mehr Taktrate ~ mehr Hitze, mehr Stromverbrauch, heute daher in der  Entwicklung nicht mehr so interessant </w:t>
      </w:r>
    </w:p>
    <w:p w14:paraId="7D4BB847" w14:textId="15AA7FE3" w:rsidR="0003747C" w:rsidRPr="0003747C" w:rsidRDefault="00703991" w:rsidP="0003747C">
      <w:pPr>
        <w:widowControl w:val="0"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  <w:sz w:val="14"/>
          <w:szCs w:val="26"/>
          <w:lang w:val="de-DE"/>
        </w:rPr>
      </w:pPr>
      <w:r w:rsidRPr="00703991">
        <w:rPr>
          <w:rFonts w:ascii="Times" w:hAnsi="Times" w:cs="Times"/>
          <w:sz w:val="14"/>
          <w:szCs w:val="26"/>
          <w:lang w:val="de-DE"/>
        </w:rPr>
        <w:t xml:space="preserve">Cache kann die Rechenleistung erheblich steigern -&gt; Verbesserung der  Leistungsfähigkeit des Caches bringt erheblich mehr als Steigerung der Rechengeschwindigkeit (e.g. Taktrate) </w:t>
      </w:r>
    </w:p>
    <w:p w14:paraId="0DBD4A6F" w14:textId="4B81AA93" w:rsidR="0003747C" w:rsidRPr="007C58A2" w:rsidRDefault="0003747C" w:rsidP="007C58A2">
      <w:pPr>
        <w:widowControl w:val="0"/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 w:rsidRPr="0003747C">
        <w:rPr>
          <w:rFonts w:ascii="Times" w:hAnsi="Times" w:cs="Times"/>
          <w:b/>
          <w:i/>
          <w:sz w:val="14"/>
          <w:lang w:val="de-DE"/>
        </w:rPr>
        <w:t>Aufbau</w:t>
      </w:r>
    </w:p>
    <w:p w14:paraId="0AB1EAC8" w14:textId="4E887B4F" w:rsidR="007C58A2" w:rsidRDefault="007C58A2" w:rsidP="007C58A2">
      <w:pPr>
        <w:pStyle w:val="Listenabsatz"/>
        <w:widowControl w:val="0"/>
        <w:numPr>
          <w:ilvl w:val="0"/>
          <w:numId w:val="46"/>
        </w:numPr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>
        <w:rPr>
          <w:rFonts w:ascii="Times" w:hAnsi="Times" w:cs="Times"/>
          <w:sz w:val="14"/>
          <w:szCs w:val="14"/>
          <w:lang w:val="de-DE"/>
        </w:rPr>
        <w:t>CPU greift auf Daten im Cash statt RAM zu</w:t>
      </w:r>
    </w:p>
    <w:p w14:paraId="11BB6155" w14:textId="58956C9E" w:rsidR="007C58A2" w:rsidRPr="007C58A2" w:rsidRDefault="007C58A2" w:rsidP="007C58A2">
      <w:pPr>
        <w:pStyle w:val="Listenabsatz"/>
        <w:widowControl w:val="0"/>
        <w:autoSpaceDE w:val="0"/>
        <w:autoSpaceDN w:val="0"/>
        <w:adjustRightInd w:val="0"/>
        <w:rPr>
          <w:rFonts w:ascii="Times" w:hAnsi="Times" w:cs="Times"/>
          <w:i/>
          <w:color w:val="A6A6A6" w:themeColor="background1" w:themeShade="A6"/>
          <w:sz w:val="14"/>
          <w:szCs w:val="14"/>
          <w:lang w:val="de-DE"/>
        </w:rPr>
      </w:pPr>
      <w:r w:rsidRPr="007C58A2">
        <w:rPr>
          <w:rFonts w:ascii="Times" w:hAnsi="Times" w:cs="Times"/>
          <w:i/>
          <w:color w:val="A6A6A6" w:themeColor="background1" w:themeShade="A6"/>
          <w:sz w:val="14"/>
          <w:szCs w:val="14"/>
          <w:lang w:val="de-DE"/>
        </w:rPr>
        <w:t xml:space="preserve">Daten werden zuvor aus </w:t>
      </w:r>
      <w:r>
        <w:rPr>
          <w:rFonts w:ascii="Times" w:hAnsi="Times" w:cs="Times"/>
          <w:i/>
          <w:color w:val="A6A6A6" w:themeColor="background1" w:themeShade="A6"/>
          <w:sz w:val="14"/>
          <w:szCs w:val="14"/>
          <w:lang w:val="de-DE"/>
        </w:rPr>
        <w:t>RAM</w:t>
      </w:r>
      <w:r w:rsidRPr="007C58A2">
        <w:rPr>
          <w:rFonts w:ascii="Times" w:hAnsi="Times" w:cs="Times"/>
          <w:i/>
          <w:color w:val="A6A6A6" w:themeColor="background1" w:themeShade="A6"/>
          <w:sz w:val="14"/>
          <w:szCs w:val="14"/>
          <w:lang w:val="de-DE"/>
        </w:rPr>
        <w:t xml:space="preserve"> in Cache kopiert:</w:t>
      </w:r>
    </w:p>
    <w:p w14:paraId="777BC1EB" w14:textId="3828190A" w:rsidR="007C58A2" w:rsidRDefault="007C58A2" w:rsidP="007C58A2">
      <w:pPr>
        <w:pStyle w:val="Listenabsatz"/>
        <w:widowControl w:val="0"/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>
        <w:rPr>
          <w:rFonts w:ascii="Times" w:hAnsi="Times" w:cs="Times"/>
          <w:noProof/>
          <w:sz w:val="14"/>
          <w:szCs w:val="14"/>
          <w:lang w:val="de-DE"/>
        </w:rPr>
        <w:drawing>
          <wp:inline distT="0" distB="0" distL="0" distR="0" wp14:anchorId="34A1A8F7" wp14:editId="57C3A1C7">
            <wp:extent cx="1828537" cy="390047"/>
            <wp:effectExtent l="0" t="0" r="635" b="0"/>
            <wp:docPr id="25" name="Bild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687" cy="39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1B080" w14:textId="7DA6511F" w:rsidR="007C58A2" w:rsidRDefault="007C58A2" w:rsidP="007C58A2">
      <w:pPr>
        <w:pStyle w:val="Listenabsatz"/>
        <w:widowControl w:val="0"/>
        <w:numPr>
          <w:ilvl w:val="0"/>
          <w:numId w:val="46"/>
        </w:numPr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>
        <w:rPr>
          <w:rFonts w:ascii="Times" w:hAnsi="Times" w:cs="Times"/>
          <w:sz w:val="14"/>
          <w:szCs w:val="14"/>
          <w:lang w:val="de-DE"/>
        </w:rPr>
        <w:t>Komponenten</w:t>
      </w:r>
    </w:p>
    <w:p w14:paraId="70AB15BD" w14:textId="2219F494" w:rsidR="007C58A2" w:rsidRDefault="007C58A2" w:rsidP="007C58A2">
      <w:pPr>
        <w:pStyle w:val="Listenabsatz"/>
        <w:widowControl w:val="0"/>
        <w:numPr>
          <w:ilvl w:val="1"/>
          <w:numId w:val="46"/>
        </w:numPr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>
        <w:rPr>
          <w:rFonts w:ascii="Times" w:hAnsi="Times" w:cs="Times"/>
          <w:sz w:val="14"/>
          <w:szCs w:val="14"/>
          <w:lang w:val="de-DE"/>
        </w:rPr>
        <w:t xml:space="preserve">Register </w:t>
      </w:r>
      <w:r w:rsidRPr="007C58A2">
        <w:rPr>
          <w:rFonts w:ascii="Times" w:hAnsi="Times" w:cs="Times"/>
          <w:sz w:val="14"/>
          <w:szCs w:val="14"/>
          <w:lang w:val="de-DE"/>
        </w:rPr>
        <w:sym w:font="Wingdings" w:char="F0E0"/>
      </w:r>
      <w:r>
        <w:rPr>
          <w:rFonts w:ascii="Times" w:hAnsi="Times" w:cs="Times"/>
          <w:sz w:val="14"/>
          <w:szCs w:val="14"/>
          <w:lang w:val="de-DE"/>
        </w:rPr>
        <w:t xml:space="preserve"> SRAM (sehr schnelle HW)</w:t>
      </w:r>
    </w:p>
    <w:p w14:paraId="240655E5" w14:textId="01B5FF33" w:rsidR="007C58A2" w:rsidRDefault="007C58A2" w:rsidP="007C58A2">
      <w:pPr>
        <w:pStyle w:val="Listenabsatz"/>
        <w:widowControl w:val="0"/>
        <w:numPr>
          <w:ilvl w:val="1"/>
          <w:numId w:val="46"/>
        </w:numPr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>
        <w:rPr>
          <w:rFonts w:ascii="Times" w:hAnsi="Times" w:cs="Times"/>
          <w:sz w:val="14"/>
          <w:szCs w:val="14"/>
          <w:lang w:val="de-DE"/>
        </w:rPr>
        <w:t xml:space="preserve">Cache </w:t>
      </w:r>
      <w:r w:rsidRPr="007C58A2">
        <w:rPr>
          <w:rFonts w:ascii="Times" w:hAnsi="Times" w:cs="Times"/>
          <w:sz w:val="14"/>
          <w:szCs w:val="14"/>
          <w:lang w:val="de-DE"/>
        </w:rPr>
        <w:sym w:font="Wingdings" w:char="F0E0"/>
      </w:r>
      <w:r>
        <w:rPr>
          <w:rFonts w:ascii="Times" w:hAnsi="Times" w:cs="Times"/>
          <w:sz w:val="14"/>
          <w:szCs w:val="14"/>
          <w:lang w:val="de-DE"/>
        </w:rPr>
        <w:t xml:space="preserve"> SRAM, Assoziativ-Speicher</w:t>
      </w:r>
    </w:p>
    <w:p w14:paraId="4695F3C7" w14:textId="1B54A32A" w:rsidR="007C58A2" w:rsidRDefault="007C58A2" w:rsidP="007C58A2">
      <w:pPr>
        <w:pStyle w:val="Listenabsatz"/>
        <w:widowControl w:val="0"/>
        <w:numPr>
          <w:ilvl w:val="1"/>
          <w:numId w:val="46"/>
        </w:numPr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>
        <w:rPr>
          <w:rFonts w:ascii="Times" w:hAnsi="Times" w:cs="Times"/>
          <w:sz w:val="14"/>
          <w:szCs w:val="14"/>
          <w:lang w:val="de-DE"/>
        </w:rPr>
        <w:t xml:space="preserve">RAM </w:t>
      </w:r>
      <w:r w:rsidRPr="007C58A2">
        <w:rPr>
          <w:rFonts w:ascii="Times" w:hAnsi="Times" w:cs="Times"/>
          <w:sz w:val="14"/>
          <w:szCs w:val="14"/>
          <w:lang w:val="de-DE"/>
        </w:rPr>
        <w:sym w:font="Wingdings" w:char="F0E0"/>
      </w:r>
      <w:r>
        <w:rPr>
          <w:rFonts w:ascii="Times" w:hAnsi="Times" w:cs="Times"/>
          <w:sz w:val="14"/>
          <w:szCs w:val="14"/>
          <w:lang w:val="de-DE"/>
        </w:rPr>
        <w:t xml:space="preserve"> DRAM</w:t>
      </w:r>
    </w:p>
    <w:p w14:paraId="1166443D" w14:textId="322C4967" w:rsidR="007C58A2" w:rsidRDefault="007C58A2" w:rsidP="007C58A2">
      <w:pPr>
        <w:pStyle w:val="Listenabsatz"/>
        <w:widowControl w:val="0"/>
        <w:numPr>
          <w:ilvl w:val="1"/>
          <w:numId w:val="46"/>
        </w:numPr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>
        <w:rPr>
          <w:rFonts w:ascii="Times" w:hAnsi="Times" w:cs="Times"/>
          <w:sz w:val="14"/>
          <w:szCs w:val="14"/>
          <w:lang w:val="de-DE"/>
        </w:rPr>
        <w:t xml:space="preserve">Auslagerungsdatei </w:t>
      </w:r>
      <w:r w:rsidRPr="007C58A2">
        <w:rPr>
          <w:rFonts w:ascii="Times" w:hAnsi="Times" w:cs="Times"/>
          <w:sz w:val="14"/>
          <w:szCs w:val="14"/>
          <w:lang w:val="de-DE"/>
        </w:rPr>
        <w:sym w:font="Wingdings" w:char="F0E0"/>
      </w:r>
      <w:r>
        <w:rPr>
          <w:rFonts w:ascii="Times" w:hAnsi="Times" w:cs="Times"/>
          <w:sz w:val="14"/>
          <w:szCs w:val="14"/>
          <w:lang w:val="de-DE"/>
        </w:rPr>
        <w:t xml:space="preserve"> DRAM, Flash, schnelle HD, SSD</w:t>
      </w:r>
    </w:p>
    <w:p w14:paraId="3A2ED849" w14:textId="03428527" w:rsidR="007C58A2" w:rsidRDefault="007C58A2" w:rsidP="007C58A2">
      <w:pPr>
        <w:pStyle w:val="Listenabsatz"/>
        <w:widowControl w:val="0"/>
        <w:numPr>
          <w:ilvl w:val="1"/>
          <w:numId w:val="46"/>
        </w:numPr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>
        <w:rPr>
          <w:rFonts w:ascii="Times" w:hAnsi="Times" w:cs="Times"/>
          <w:sz w:val="14"/>
          <w:szCs w:val="14"/>
          <w:lang w:val="de-DE"/>
        </w:rPr>
        <w:t xml:space="preserve">Datenträger-Cache </w:t>
      </w:r>
      <w:r w:rsidRPr="007C58A2">
        <w:rPr>
          <w:rFonts w:ascii="Times" w:hAnsi="Times" w:cs="Times"/>
          <w:sz w:val="14"/>
          <w:szCs w:val="14"/>
          <w:lang w:val="de-DE"/>
        </w:rPr>
        <w:sym w:font="Wingdings" w:char="F0E0"/>
      </w:r>
      <w:r>
        <w:rPr>
          <w:rFonts w:ascii="Times" w:hAnsi="Times" w:cs="Times"/>
          <w:sz w:val="14"/>
          <w:szCs w:val="14"/>
          <w:lang w:val="de-DE"/>
        </w:rPr>
        <w:t xml:space="preserve"> DRAM, SRAM (Controller @HD)</w:t>
      </w:r>
    </w:p>
    <w:p w14:paraId="3ACA7049" w14:textId="258965F3" w:rsidR="007C58A2" w:rsidRDefault="007C58A2" w:rsidP="007C58A2">
      <w:pPr>
        <w:pStyle w:val="Listenabsatz"/>
        <w:widowControl w:val="0"/>
        <w:numPr>
          <w:ilvl w:val="1"/>
          <w:numId w:val="46"/>
        </w:numPr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>
        <w:rPr>
          <w:rFonts w:ascii="Times" w:hAnsi="Times" w:cs="Times"/>
          <w:sz w:val="14"/>
          <w:szCs w:val="14"/>
          <w:lang w:val="de-DE"/>
        </w:rPr>
        <w:t xml:space="preserve">Massenspeicher </w:t>
      </w:r>
      <w:r w:rsidRPr="007C58A2">
        <w:rPr>
          <w:rFonts w:ascii="Times" w:hAnsi="Times" w:cs="Times"/>
          <w:sz w:val="14"/>
          <w:szCs w:val="14"/>
          <w:lang w:val="de-DE"/>
        </w:rPr>
        <w:sym w:font="Wingdings" w:char="F0E0"/>
      </w:r>
      <w:r>
        <w:rPr>
          <w:rFonts w:ascii="Times" w:hAnsi="Times" w:cs="Times"/>
          <w:sz w:val="14"/>
          <w:szCs w:val="14"/>
          <w:lang w:val="de-DE"/>
        </w:rPr>
        <w:t xml:space="preserve"> HD (magn./opt.), SSD, Flash=USB-Stick</w:t>
      </w:r>
    </w:p>
    <w:p w14:paraId="6F86E844" w14:textId="6A80D546" w:rsidR="007C58A2" w:rsidRDefault="007C58A2" w:rsidP="007C58A2">
      <w:pPr>
        <w:pStyle w:val="Listenabsatz"/>
        <w:widowControl w:val="0"/>
        <w:numPr>
          <w:ilvl w:val="1"/>
          <w:numId w:val="46"/>
        </w:numPr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>
        <w:rPr>
          <w:rFonts w:ascii="Times" w:hAnsi="Times" w:cs="Times"/>
          <w:sz w:val="14"/>
          <w:szCs w:val="14"/>
          <w:lang w:val="de-DE"/>
        </w:rPr>
        <w:t xml:space="preserve">Archiv </w:t>
      </w:r>
      <w:r w:rsidRPr="007C58A2">
        <w:rPr>
          <w:rFonts w:ascii="Times" w:hAnsi="Times" w:cs="Times"/>
          <w:sz w:val="14"/>
          <w:szCs w:val="14"/>
          <w:lang w:val="de-DE"/>
        </w:rPr>
        <w:sym w:font="Wingdings" w:char="F0E0"/>
      </w:r>
      <w:r>
        <w:rPr>
          <w:rFonts w:ascii="Times" w:hAnsi="Times" w:cs="Times"/>
          <w:sz w:val="14"/>
          <w:szCs w:val="14"/>
          <w:lang w:val="de-DE"/>
        </w:rPr>
        <w:t xml:space="preserve"> HD, CD, DVD, Tapes (magn.)</w:t>
      </w:r>
    </w:p>
    <w:p w14:paraId="4879A471" w14:textId="70831CCD" w:rsidR="007C58A2" w:rsidRPr="007C58A2" w:rsidRDefault="007C58A2" w:rsidP="007C58A2">
      <w:pPr>
        <w:pStyle w:val="Listenabsatz"/>
        <w:widowControl w:val="0"/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  <w:r>
        <w:rPr>
          <w:noProof/>
          <w:lang w:val="de-DE"/>
        </w:rPr>
        <w:drawing>
          <wp:inline distT="0" distB="0" distL="0" distR="0" wp14:anchorId="70F4DF21" wp14:editId="7D20DC29">
            <wp:extent cx="1830802" cy="1181830"/>
            <wp:effectExtent l="0" t="0" r="0" b="12065"/>
            <wp:docPr id="26" name="Bild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055" cy="118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3D4D" w14:textId="77777777" w:rsidR="0003747C" w:rsidRPr="007C58A2" w:rsidRDefault="0003747C" w:rsidP="0003747C">
      <w:pPr>
        <w:widowControl w:val="0"/>
        <w:autoSpaceDE w:val="0"/>
        <w:autoSpaceDN w:val="0"/>
        <w:adjustRightInd w:val="0"/>
        <w:rPr>
          <w:rFonts w:ascii="Times" w:hAnsi="Times" w:cs="Times"/>
          <w:sz w:val="14"/>
          <w:szCs w:val="14"/>
          <w:lang w:val="de-DE"/>
        </w:rPr>
      </w:pPr>
    </w:p>
    <w:p w14:paraId="0F27B363" w14:textId="118219A1" w:rsidR="0003747C" w:rsidRPr="007C58A2" w:rsidRDefault="0003747C" w:rsidP="0003747C">
      <w:pPr>
        <w:widowControl w:val="0"/>
        <w:autoSpaceDE w:val="0"/>
        <w:autoSpaceDN w:val="0"/>
        <w:adjustRightInd w:val="0"/>
        <w:rPr>
          <w:rFonts w:ascii="Times" w:hAnsi="Times" w:cs="Times"/>
          <w:b/>
          <w:i/>
          <w:sz w:val="14"/>
          <w:szCs w:val="14"/>
          <w:lang w:val="de-DE"/>
        </w:rPr>
      </w:pPr>
      <w:r w:rsidRPr="007C58A2">
        <w:rPr>
          <w:rFonts w:ascii="Times" w:hAnsi="Times" w:cs="Times"/>
          <w:b/>
          <w:i/>
          <w:sz w:val="14"/>
          <w:szCs w:val="14"/>
          <w:lang w:val="de-DE"/>
        </w:rPr>
        <w:t>CPU VS</w:t>
      </w:r>
      <w:r w:rsidR="007C58A2">
        <w:rPr>
          <w:rFonts w:ascii="Times" w:hAnsi="Times" w:cs="Times"/>
          <w:b/>
          <w:i/>
          <w:sz w:val="14"/>
          <w:szCs w:val="14"/>
          <w:lang w:val="de-DE"/>
        </w:rPr>
        <w:t xml:space="preserve"> Cache VS</w:t>
      </w:r>
      <w:r w:rsidRPr="007C58A2">
        <w:rPr>
          <w:rFonts w:ascii="Times" w:hAnsi="Times" w:cs="Times"/>
          <w:b/>
          <w:i/>
          <w:sz w:val="14"/>
          <w:szCs w:val="14"/>
          <w:lang w:val="de-DE"/>
        </w:rPr>
        <w:t xml:space="preserve"> RAM</w:t>
      </w:r>
    </w:p>
    <w:p w14:paraId="25B5ACEC" w14:textId="2AA76E47" w:rsidR="0003747C" w:rsidRDefault="0003747C" w:rsidP="0003747C">
      <w:pPr>
        <w:pStyle w:val="Listenabsatz"/>
        <w:widowControl w:val="0"/>
        <w:numPr>
          <w:ilvl w:val="0"/>
          <w:numId w:val="45"/>
        </w:numPr>
        <w:autoSpaceDE w:val="0"/>
        <w:autoSpaceDN w:val="0"/>
        <w:adjustRightInd w:val="0"/>
        <w:rPr>
          <w:rFonts w:ascii="Times" w:hAnsi="Times" w:cs="Times"/>
          <w:sz w:val="14"/>
          <w:lang w:val="de-DE"/>
        </w:rPr>
      </w:pPr>
      <w:r>
        <w:rPr>
          <w:rFonts w:ascii="Times" w:hAnsi="Times" w:cs="Times"/>
          <w:sz w:val="14"/>
          <w:lang w:val="de-DE"/>
        </w:rPr>
        <w:t xml:space="preserve">CPU sehr schnell, RAM-Zugriff (heute DRAMs) langsam </w:t>
      </w:r>
      <w:r w:rsidRPr="0003747C">
        <w:rPr>
          <w:rFonts w:ascii="Times" w:hAnsi="Times" w:cs="Times"/>
          <w:sz w:val="14"/>
          <w:lang w:val="de-DE"/>
        </w:rPr>
        <w:sym w:font="Wingdings" w:char="F0E0"/>
      </w:r>
      <w:r>
        <w:rPr>
          <w:rFonts w:ascii="Times" w:hAnsi="Times" w:cs="Times"/>
          <w:sz w:val="14"/>
          <w:lang w:val="de-DE"/>
        </w:rPr>
        <w:t xml:space="preserve"> nur wenige Daten können in Registern von Rechen-&amp;Steuerwerk schnell bearbeitet werden </w:t>
      </w:r>
      <w:r w:rsidRPr="0003747C">
        <w:rPr>
          <w:rFonts w:ascii="Times" w:hAnsi="Times" w:cs="Times"/>
          <w:sz w:val="14"/>
          <w:lang w:val="de-DE"/>
        </w:rPr>
        <w:sym w:font="Wingdings" w:char="F0E0"/>
      </w:r>
      <w:r>
        <w:rPr>
          <w:rFonts w:ascii="Times" w:hAnsi="Times" w:cs="Times"/>
          <w:sz w:val="14"/>
          <w:lang w:val="de-DE"/>
        </w:rPr>
        <w:t xml:space="preserve"> CPU muss sehr häufig auf Daten warten (</w:t>
      </w:r>
      <w:r w:rsidRPr="0003747C">
        <w:rPr>
          <w:rFonts w:ascii="Times" w:hAnsi="Times" w:cs="Times"/>
          <w:sz w:val="14"/>
          <w:lang w:val="de-DE"/>
        </w:rPr>
        <w:t>e.g.</w:t>
      </w:r>
      <w:r>
        <w:rPr>
          <w:rFonts w:ascii="Times" w:hAnsi="Times" w:cs="Times"/>
          <w:sz w:val="14"/>
          <w:lang w:val="de-DE"/>
        </w:rPr>
        <w:t xml:space="preserve"> Textbearbeitung, Metrizen, Audio, Video, Näherungsverfahren)</w:t>
      </w:r>
    </w:p>
    <w:p w14:paraId="55E529F6" w14:textId="77777777" w:rsidR="0003747C" w:rsidRDefault="0003747C" w:rsidP="0003747C">
      <w:pPr>
        <w:pStyle w:val="Listenabsatz"/>
        <w:widowControl w:val="0"/>
        <w:numPr>
          <w:ilvl w:val="0"/>
          <w:numId w:val="45"/>
        </w:numPr>
        <w:autoSpaceDE w:val="0"/>
        <w:autoSpaceDN w:val="0"/>
        <w:adjustRightInd w:val="0"/>
        <w:rPr>
          <w:rFonts w:ascii="Times" w:hAnsi="Times" w:cs="Times"/>
          <w:sz w:val="14"/>
          <w:lang w:val="de-DE"/>
        </w:rPr>
      </w:pPr>
      <w:r>
        <w:rPr>
          <w:rFonts w:ascii="Times" w:hAnsi="Times" w:cs="Times"/>
          <w:sz w:val="14"/>
          <w:lang w:val="de-DE"/>
        </w:rPr>
        <w:t>Lösung: Zwischenspeicher=Cache</w:t>
      </w:r>
    </w:p>
    <w:p w14:paraId="04B16D78" w14:textId="5387959D" w:rsidR="0003747C" w:rsidRPr="0003747C" w:rsidRDefault="0003747C" w:rsidP="0003747C">
      <w:pPr>
        <w:pStyle w:val="Listenabsatz"/>
        <w:widowControl w:val="0"/>
        <w:numPr>
          <w:ilvl w:val="1"/>
          <w:numId w:val="45"/>
        </w:numPr>
        <w:autoSpaceDE w:val="0"/>
        <w:autoSpaceDN w:val="0"/>
        <w:adjustRightInd w:val="0"/>
        <w:rPr>
          <w:rFonts w:ascii="Times" w:hAnsi="Times" w:cs="Times"/>
          <w:sz w:val="14"/>
          <w:lang w:val="de-DE"/>
        </w:rPr>
      </w:pPr>
      <w:r w:rsidRPr="0003747C">
        <w:rPr>
          <w:rFonts w:ascii="Times" w:hAnsi="Times" w:cs="Arial"/>
          <w:bCs/>
          <w:sz w:val="14"/>
          <w:szCs w:val="14"/>
          <w:lang w:val="de-DE"/>
        </w:rPr>
        <w:t>Dem Nutzer (Rechner) „viel“ kostengünstigen Speicher mit schnellen Zugriffszeiten (vergleichbar der schnellsten Speichertechnologie) zur Verfügung zu stellen.</w:t>
      </w:r>
    </w:p>
    <w:p w14:paraId="743E5E0D" w14:textId="1B3836FB" w:rsidR="0003747C" w:rsidRPr="0003747C" w:rsidRDefault="0003747C" w:rsidP="0003747C">
      <w:pPr>
        <w:pStyle w:val="Listenabsatz"/>
        <w:widowControl w:val="0"/>
        <w:numPr>
          <w:ilvl w:val="0"/>
          <w:numId w:val="45"/>
        </w:numPr>
        <w:autoSpaceDE w:val="0"/>
        <w:autoSpaceDN w:val="0"/>
        <w:adjustRightInd w:val="0"/>
        <w:rPr>
          <w:rFonts w:ascii="Times" w:hAnsi="Times" w:cs="Times"/>
          <w:sz w:val="14"/>
          <w:lang w:val="de-DE"/>
        </w:rPr>
      </w:pPr>
      <w:r>
        <w:rPr>
          <w:rFonts w:ascii="Times" w:hAnsi="Times" w:cs="Times"/>
          <w:sz w:val="14"/>
          <w:lang w:val="de-DE"/>
        </w:rPr>
        <w:t xml:space="preserve">Zugriffszeiten: (schnell) Register &lt; Cache &lt; RAM (langsam) </w:t>
      </w:r>
      <w:r w:rsidRPr="0003747C">
        <w:rPr>
          <w:rFonts w:ascii="Times" w:hAnsi="Times" w:cs="Times"/>
          <w:color w:val="A6A6A6" w:themeColor="background1" w:themeShade="A6"/>
          <w:sz w:val="14"/>
          <w:lang w:val="de-DE"/>
        </w:rPr>
        <w:sym w:font="Wingdings" w:char="F0E0"/>
      </w:r>
      <w:r w:rsidRPr="0003747C">
        <w:rPr>
          <w:rFonts w:ascii="Times" w:hAnsi="Times" w:cs="Times"/>
          <w:color w:val="A6A6A6" w:themeColor="background1" w:themeShade="A6"/>
          <w:sz w:val="14"/>
          <w:lang w:val="de-DE"/>
        </w:rPr>
        <w:t xml:space="preserve"> Cache etwas langsamer als Register aber erheblich schneller als RAM</w:t>
      </w:r>
    </w:p>
    <w:p w14:paraId="531657EE" w14:textId="6C147C8F" w:rsidR="0003747C" w:rsidRPr="007E2790" w:rsidRDefault="0003747C" w:rsidP="007E2790">
      <w:pPr>
        <w:pStyle w:val="Listenabsatz"/>
        <w:widowControl w:val="0"/>
        <w:numPr>
          <w:ilvl w:val="0"/>
          <w:numId w:val="45"/>
        </w:numPr>
        <w:autoSpaceDE w:val="0"/>
        <w:autoSpaceDN w:val="0"/>
        <w:adjustRightInd w:val="0"/>
        <w:rPr>
          <w:rFonts w:ascii="Times" w:hAnsi="Times" w:cs="Times"/>
          <w:sz w:val="14"/>
          <w:lang w:val="de-DE"/>
        </w:rPr>
      </w:pPr>
      <w:r w:rsidRPr="007E2790">
        <w:rPr>
          <w:rFonts w:ascii="Times" w:hAnsi="Times" w:cs="Times"/>
          <w:sz w:val="14"/>
          <w:lang w:val="de-DE"/>
        </w:rPr>
        <w:t xml:space="preserve">Grösse: </w:t>
      </w:r>
      <w:r w:rsidR="005E3163" w:rsidRPr="007E2790">
        <w:rPr>
          <w:rFonts w:ascii="Times" w:hAnsi="Times" w:cs="Times"/>
          <w:sz w:val="14"/>
          <w:lang w:val="de-DE"/>
        </w:rPr>
        <w:t>(klein) Register &lt; Cache &lt; RAM (</w:t>
      </w:r>
      <w:r w:rsidR="005E3163" w:rsidRPr="007E2790">
        <w:rPr>
          <w:rFonts w:ascii="Times" w:hAnsi="Times" w:cs="Times"/>
          <w:sz w:val="14"/>
          <w:szCs w:val="14"/>
          <w:lang w:val="de-DE"/>
        </w:rPr>
        <w:t xml:space="preserve">gross) </w:t>
      </w:r>
      <w:r w:rsidR="005E3163" w:rsidRPr="007E2790">
        <w:rPr>
          <w:sz w:val="14"/>
          <w:szCs w:val="14"/>
          <w:lang w:val="de-DE"/>
        </w:rPr>
        <w:sym w:font="Wingdings" w:char="F0E0"/>
      </w:r>
      <w:r w:rsidR="005E3163" w:rsidRPr="007E2790">
        <w:rPr>
          <w:rFonts w:ascii="Times" w:hAnsi="Times" w:cs="Times"/>
          <w:color w:val="A6A6A6" w:themeColor="background1" w:themeShade="A6"/>
          <w:sz w:val="14"/>
          <w:lang w:val="de-DE"/>
        </w:rPr>
        <w:t xml:space="preserve"> Cache deutlich grösser als Register, deutl. kl. als RAM</w:t>
      </w:r>
    </w:p>
    <w:p w14:paraId="62C229BB" w14:textId="57C4CF0F" w:rsidR="005E3163" w:rsidRDefault="005E3163" w:rsidP="002439DD">
      <w:pPr>
        <w:pStyle w:val="Listenabsatz"/>
        <w:widowControl w:val="0"/>
        <w:autoSpaceDE w:val="0"/>
        <w:autoSpaceDN w:val="0"/>
        <w:adjustRightInd w:val="0"/>
        <w:rPr>
          <w:rFonts w:ascii="Times" w:hAnsi="Times" w:cs="Times"/>
          <w:i/>
          <w:sz w:val="14"/>
          <w:lang w:val="de-DE"/>
        </w:rPr>
      </w:pPr>
      <w:r w:rsidRPr="002439DD">
        <w:rPr>
          <w:rFonts w:ascii="Times" w:hAnsi="Times" w:cs="Times"/>
          <w:i/>
          <w:sz w:val="14"/>
          <w:lang w:val="de-DE"/>
        </w:rPr>
        <w:t>Dieser Ansatz lässt sich auf alle Speicherebenen übertragen/nutzen!</w:t>
      </w:r>
    </w:p>
    <w:p w14:paraId="7399D281" w14:textId="47E85603" w:rsidR="007E2790" w:rsidRDefault="007E2790" w:rsidP="007E2790">
      <w:pPr>
        <w:pStyle w:val="Listenabsatz"/>
        <w:widowControl w:val="0"/>
        <w:numPr>
          <w:ilvl w:val="0"/>
          <w:numId w:val="49"/>
        </w:numPr>
        <w:autoSpaceDE w:val="0"/>
        <w:autoSpaceDN w:val="0"/>
        <w:adjustRightInd w:val="0"/>
        <w:rPr>
          <w:rFonts w:ascii="Times" w:hAnsi="Times" w:cs="Times"/>
          <w:sz w:val="14"/>
          <w:lang w:val="de-DE"/>
        </w:rPr>
      </w:pPr>
      <w:r>
        <w:rPr>
          <w:rFonts w:ascii="Times" w:hAnsi="Times" w:cs="Times"/>
          <w:sz w:val="14"/>
          <w:lang w:val="de-DE"/>
        </w:rPr>
        <w:t>Cache: Strukturen erheblich komplexer (mehr Bauteile, Daten müssen vom Register und RAM zu Cache übertragen werden)</w:t>
      </w:r>
    </w:p>
    <w:p w14:paraId="592AB1EE" w14:textId="6A08DB72" w:rsidR="00A549B7" w:rsidRPr="00A549B7" w:rsidRDefault="00380EB5" w:rsidP="00A549B7">
      <w:pPr>
        <w:widowControl w:val="0"/>
        <w:autoSpaceDE w:val="0"/>
        <w:autoSpaceDN w:val="0"/>
        <w:adjustRightInd w:val="0"/>
        <w:rPr>
          <w:rFonts w:ascii="Times" w:hAnsi="Times" w:cs="Times"/>
          <w:sz w:val="14"/>
          <w:lang w:val="de-DE"/>
        </w:rPr>
      </w:pPr>
      <w:r w:rsidRPr="00A549B7">
        <w:rPr>
          <w:rFonts w:ascii="Times" w:hAnsi="Times" w:cs="Times"/>
          <w:sz w:val="14"/>
          <w:lang w:val="de-DE"/>
        </w:rPr>
        <w:t xml:space="preserve">Y Cache efficiant? </w:t>
      </w:r>
      <w:r w:rsidRPr="00380EB5">
        <w:rPr>
          <w:lang w:val="de-DE"/>
        </w:rPr>
        <w:sym w:font="Wingdings" w:char="F0E0"/>
      </w:r>
      <w:r w:rsidRPr="00A549B7">
        <w:rPr>
          <w:rFonts w:ascii="Times" w:hAnsi="Times" w:cs="Times"/>
          <w:sz w:val="14"/>
          <w:lang w:val="de-DE"/>
        </w:rPr>
        <w:t xml:space="preserve"> </w:t>
      </w:r>
      <w:r w:rsidRPr="00A549B7">
        <w:rPr>
          <w:rFonts w:ascii="Times" w:hAnsi="Times" w:cs="Times"/>
          <w:b/>
          <w:i/>
          <w:sz w:val="14"/>
          <w:lang w:val="de-DE"/>
        </w:rPr>
        <w:t>zeitl. Loklalität</w:t>
      </w:r>
      <w:r w:rsidRPr="00A549B7">
        <w:rPr>
          <w:rFonts w:ascii="Times" w:hAnsi="Times" w:cs="Times"/>
          <w:sz w:val="14"/>
          <w:lang w:val="de-DE"/>
        </w:rPr>
        <w:t xml:space="preserve"> (Daten, die zuletzt genutzt werden, e.g.  Befehle </w:t>
      </w:r>
      <w:r w:rsidRPr="00A549B7">
        <w:rPr>
          <w:rFonts w:ascii="Times" w:hAnsi="Times" w:cs="Times"/>
          <w:sz w:val="14"/>
          <w:lang w:val="de-DE"/>
        </w:rPr>
        <w:lastRenderedPageBreak/>
        <w:t xml:space="preserve">in Programmschleifen, Variablen), </w:t>
      </w:r>
      <w:r w:rsidRPr="00A549B7">
        <w:rPr>
          <w:rFonts w:ascii="Times" w:hAnsi="Times" w:cs="Times"/>
          <w:b/>
          <w:i/>
          <w:sz w:val="14"/>
          <w:lang w:val="de-DE"/>
        </w:rPr>
        <w:t>räuml. Lokalität</w:t>
      </w:r>
      <w:r w:rsidRPr="00A549B7">
        <w:rPr>
          <w:rFonts w:ascii="Times" w:hAnsi="Times" w:cs="Times"/>
          <w:sz w:val="14"/>
          <w:lang w:val="de-DE"/>
        </w:rPr>
        <w:t xml:space="preserve"> (Daten in räuml. Nähe (auf Datenträger) des zugegriffenen Datums werden in Cache </w:t>
      </w:r>
      <w:r w:rsidR="00A549B7">
        <w:rPr>
          <w:noProof/>
          <w:lang w:val="de-DE"/>
        </w:rPr>
        <w:drawing>
          <wp:anchor distT="0" distB="0" distL="114300" distR="114300" simplePos="0" relativeHeight="251659264" behindDoc="1" locked="0" layoutInCell="1" allowOverlap="1" wp14:anchorId="02A2452F" wp14:editId="39A156A1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2252980" cy="1257300"/>
            <wp:effectExtent l="0" t="0" r="7620" b="12700"/>
            <wp:wrapTopAndBottom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38341" r="23296" b="7583"/>
                    <a:stretch/>
                  </pic:blipFill>
                  <pic:spPr bwMode="auto">
                    <a:xfrm>
                      <a:off x="0" y="0"/>
                      <a:ext cx="225298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49B7">
        <w:rPr>
          <w:rFonts w:ascii="Times" w:hAnsi="Times" w:cs="Times"/>
          <w:sz w:val="14"/>
          <w:lang w:val="de-DE"/>
        </w:rPr>
        <w:t>kopiert, e.g. Program Loops, Feld-Elemente, Text Search)</w:t>
      </w:r>
      <w:r w:rsidR="00A549B7" w:rsidRPr="000715CE">
        <w:rPr>
          <w:b/>
          <w:noProof/>
          <w:sz w:val="18"/>
          <w:lang w:val="de-DE"/>
        </w:rPr>
        <mc:AlternateContent>
          <mc:Choice Requires="wps">
            <w:drawing>
              <wp:inline distT="0" distB="0" distL="0" distR="0" wp14:anchorId="015D6D78" wp14:editId="1E2622FB">
                <wp:extent cx="3314700" cy="2971800"/>
                <wp:effectExtent l="0" t="0" r="38100" b="25400"/>
                <wp:docPr id="49" name="Textfel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297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468898" w14:textId="77777777" w:rsidR="00A549B7" w:rsidRPr="00DB5354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DB5354">
                              <w:rPr>
                                <w:b/>
                                <w:color w:val="4F81BD" w:themeColor="accent1"/>
                                <w:sz w:val="18"/>
                              </w:rPr>
                              <w:t>a) Assoziativer Zugriff</w:t>
                            </w:r>
                            <w:r w:rsidRPr="00DB5354">
                              <w:rPr>
                                <w:color w:val="4F81BD" w:themeColor="accent1"/>
                                <w:sz w:val="18"/>
                              </w:rPr>
                              <w:t xml:space="preserve"> </w:t>
                            </w:r>
                            <w:r w:rsidRPr="00DB5354">
                              <w:rPr>
                                <w:sz w:val="18"/>
                              </w:rPr>
                              <w:t xml:space="preserve">– Schema </w:t>
                            </w:r>
                          </w:p>
                          <w:p w14:paraId="1BF2F91A" w14:textId="77777777" w:rsidR="00A549B7" w:rsidRPr="00DB5354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DB5354">
                              <w:rPr>
                                <w:sz w:val="18"/>
                              </w:rPr>
                              <w:t> Bei einem Assoziativspeicher wird die Adresse des gesuchten</w:t>
                            </w:r>
                          </w:p>
                          <w:p w14:paraId="534B11AB" w14:textId="77777777" w:rsidR="00A549B7" w:rsidRPr="00DB5354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DB5354">
                              <w:rPr>
                                <w:sz w:val="18"/>
                              </w:rPr>
                              <w:t xml:space="preserve">Datums mit allen Adressen der sich im Speicher befindenden </w:t>
                            </w:r>
                          </w:p>
                          <w:p w14:paraId="01F1A1F2" w14:textId="77777777" w:rsidR="00A549B7" w:rsidRPr="00DB5354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DB5354">
                              <w:rPr>
                                <w:sz w:val="18"/>
                              </w:rPr>
                              <w:t>Daten parallel verglichen</w:t>
                            </w:r>
                          </w:p>
                          <w:p w14:paraId="2DDE65B5" w14:textId="77777777" w:rsidR="00A549B7" w:rsidRPr="00DB5354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DB5354">
                              <w:rPr>
                                <w:sz w:val="18"/>
                              </w:rPr>
                              <w:t xml:space="preserve">und </w:t>
                            </w:r>
                          </w:p>
                          <w:p w14:paraId="47F08B5A" w14:textId="77777777" w:rsidR="00A549B7" w:rsidRPr="00DB5354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DB5354">
                              <w:rPr>
                                <w:sz w:val="18"/>
                              </w:rPr>
                              <w:t>Falls eine Adresse übereinstimmt das Datum unmittelbar</w:t>
                            </w:r>
                          </w:p>
                          <w:p w14:paraId="721EC7D2" w14:textId="77777777" w:rsidR="00A549B7" w:rsidRPr="00DB5354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DB5354">
                              <w:rPr>
                                <w:sz w:val="18"/>
                              </w:rPr>
                              <w:t>gelesen / geschrieben.</w:t>
                            </w:r>
                          </w:p>
                          <w:p w14:paraId="21E4B21C" w14:textId="77777777" w:rsidR="00A549B7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DB5354">
                              <w:rPr>
                                <w:sz w:val="18"/>
                              </w:rPr>
                              <w:t xml:space="preserve"> Dazu muss zu jedem Datum zusätzlich die Adresse abgespeichert werden (wird allgemein als </w:t>
                            </w:r>
                            <w:r w:rsidRPr="000D5C7E">
                              <w:rPr>
                                <w:color w:val="4F81BD" w:themeColor="accent1"/>
                                <w:sz w:val="18"/>
                              </w:rPr>
                              <w:t xml:space="preserve">Tag </w:t>
                            </w:r>
                            <w:r w:rsidRPr="00DB5354">
                              <w:rPr>
                                <w:sz w:val="18"/>
                              </w:rPr>
                              <w:t>bezeichnet).</w:t>
                            </w:r>
                          </w:p>
                          <w:p w14:paraId="5D91A886" w14:textId="77777777" w:rsidR="00A549B7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&gt;</w:t>
                            </w:r>
                            <w:r w:rsidRPr="000D5C7E">
                              <w:rPr>
                                <w:sz w:val="18"/>
                              </w:rPr>
                              <w:t>Jeder Block beinhaltet ein zusätzliche Bit (</w:t>
                            </w:r>
                            <w:r w:rsidRPr="000D5C7E">
                              <w:rPr>
                                <w:b/>
                                <w:color w:val="4F81BD" w:themeColor="accent1"/>
                                <w:sz w:val="18"/>
                              </w:rPr>
                              <w:t>valid bit</w:t>
                            </w:r>
                            <w:r>
                              <w:rPr>
                                <w:sz w:val="18"/>
                              </w:rPr>
                              <w:t xml:space="preserve">), </w:t>
                            </w:r>
                            <w:r w:rsidRPr="000D5C7E">
                              <w:rPr>
                                <w:sz w:val="18"/>
                              </w:rPr>
                              <w:t>das angibt, ob die Daten gültig sind oder nicht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37FAFA0B" w14:textId="77777777" w:rsidR="00A549B7" w:rsidRPr="000D5C7E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0D5C7E">
                              <w:rPr>
                                <w:b/>
                                <w:color w:val="4F81BD" w:themeColor="accent1"/>
                                <w:sz w:val="18"/>
                              </w:rPr>
                              <w:t>b)Direktabbildend</w:t>
                            </w:r>
                            <w:r w:rsidRPr="000D5C7E">
                              <w:rPr>
                                <w:color w:val="4F81BD" w:themeColor="accent1"/>
                                <w:sz w:val="18"/>
                              </w:rPr>
                              <w:t xml:space="preserve"> </w:t>
                            </w:r>
                            <w:r w:rsidRPr="000D5C7E">
                              <w:rPr>
                                <w:sz w:val="18"/>
                              </w:rPr>
                              <w:t xml:space="preserve">– Schema: </w:t>
                            </w:r>
                          </w:p>
                          <w:p w14:paraId="325737E9" w14:textId="77777777" w:rsidR="00A549B7" w:rsidRPr="000D5C7E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0D5C7E">
                              <w:rPr>
                                <w:sz w:val="18"/>
                              </w:rPr>
                              <w:t xml:space="preserve"> Bei einem direktabbildenden Speicher wird jeder Adresse im </w:t>
                            </w:r>
                          </w:p>
                          <w:p w14:paraId="5708BD29" w14:textId="77777777" w:rsidR="00A549B7" w:rsidRPr="000D5C7E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0D5C7E">
                              <w:rPr>
                                <w:sz w:val="18"/>
                              </w:rPr>
                              <w:t>Speicher genau eine Adresse (Position) im Cache zugeordnet.</w:t>
                            </w:r>
                          </w:p>
                          <w:p w14:paraId="054DADBB" w14:textId="77777777" w:rsidR="00A549B7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0D5C7E">
                              <w:rPr>
                                <w:sz w:val="18"/>
                              </w:rPr>
                              <w:t>Die Abbildung ist sehr e</w:t>
                            </w:r>
                            <w:r>
                              <w:rPr>
                                <w:sz w:val="18"/>
                              </w:rPr>
                              <w:t xml:space="preserve">infach – in der Regel über die </w:t>
                            </w:r>
                            <w:r w:rsidRPr="000D5C7E">
                              <w:rPr>
                                <w:sz w:val="18"/>
                              </w:rPr>
                              <w:t>„modulo“-Funktio</w:t>
                            </w:r>
                            <w:r>
                              <w:rPr>
                                <w:sz w:val="18"/>
                              </w:rPr>
                              <w:t xml:space="preserve">n realisiert: </w:t>
                            </w:r>
                            <w:r w:rsidRPr="000D5C7E">
                              <w:rPr>
                                <w:b/>
                                <w:color w:val="4F81BD" w:themeColor="accent1"/>
                                <w:sz w:val="18"/>
                              </w:rPr>
                              <w:t>Cache-Adresse = (Block-Adresse) modulo (Anzahl Blöcke im Cache)</w:t>
                            </w:r>
                          </w:p>
                          <w:p w14:paraId="100E9EA0" w14:textId="77777777" w:rsidR="00A549B7" w:rsidRPr="000D5C7E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0D5C7E">
                              <w:rPr>
                                <w:sz w:val="18"/>
                              </w:rPr>
                              <w:t> Arbeitsspeicher mit 32 Blöcken</w:t>
                            </w:r>
                          </w:p>
                          <w:p w14:paraId="1BE822BD" w14:textId="77777777" w:rsidR="00A549B7" w:rsidRPr="000D5C7E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0D5C7E">
                              <w:rPr>
                                <w:sz w:val="18"/>
                              </w:rPr>
                              <w:t xml:space="preserve"> Cache mit 8 Blöcken </w:t>
                            </w:r>
                          </w:p>
                          <w:p w14:paraId="3389727F" w14:textId="77777777" w:rsidR="00A549B7" w:rsidRPr="000D5C7E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0D5C7E">
                              <w:rPr>
                                <w:sz w:val="18"/>
                              </w:rPr>
                              <w:t> Block z. B. 4 Byte</w:t>
                            </w:r>
                          </w:p>
                          <w:p w14:paraId="3AFA30B4" w14:textId="77777777" w:rsidR="00A549B7" w:rsidRPr="000D5C7E" w:rsidRDefault="00A549B7" w:rsidP="00A549B7">
                            <w:pPr>
                              <w:pStyle w:val="KeinLeerraum"/>
                              <w:rPr>
                                <w:b/>
                                <w:color w:val="4F81BD" w:themeColor="accent1"/>
                                <w:sz w:val="18"/>
                              </w:rPr>
                            </w:pPr>
                            <w:r w:rsidRPr="000D5C7E">
                              <w:rPr>
                                <w:sz w:val="18"/>
                              </w:rPr>
                              <w:t>Die Blockgrösse ist i. d. R. ein Vielfaches der Wortgrösse:</w:t>
                            </w:r>
                          </w:p>
                          <w:p w14:paraId="2B2B3692" w14:textId="77777777" w:rsidR="00A549B7" w:rsidRPr="000D5C7E" w:rsidRDefault="00A549B7" w:rsidP="00A549B7">
                            <w:pPr>
                              <w:pStyle w:val="KeinLeerraum"/>
                              <w:rPr>
                                <w:b/>
                                <w:color w:val="4F81BD" w:themeColor="accent1"/>
                                <w:sz w:val="18"/>
                              </w:rPr>
                            </w:pPr>
                            <w:r w:rsidRPr="000D5C7E">
                              <w:rPr>
                                <w:b/>
                                <w:color w:val="4F81BD" w:themeColor="accent1"/>
                                <w:sz w:val="18"/>
                              </w:rPr>
                              <w:t>Blockgrösse = Wortgrösse *2</w:t>
                            </w:r>
                            <w:r w:rsidRPr="000D5C7E">
                              <w:rPr>
                                <w:b/>
                                <w:color w:val="4F81BD" w:themeColor="accent1"/>
                                <w:sz w:val="18"/>
                                <w:vertAlign w:val="superscript"/>
                              </w:rPr>
                              <w:t>m</w:t>
                            </w:r>
                            <w:r w:rsidRPr="000D5C7E">
                              <w:rPr>
                                <w:b/>
                                <w:color w:val="4F81BD" w:themeColor="accent1"/>
                                <w:sz w:val="18"/>
                              </w:rPr>
                              <w:t>, m £ IN</w:t>
                            </w:r>
                          </w:p>
                          <w:p w14:paraId="33D935F6" w14:textId="77777777" w:rsidR="00A549B7" w:rsidRPr="00DB5354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000" tIns="10800" rIns="18000" bIns="108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feld 49" o:spid="_x0000_s1026" type="#_x0000_t202" style="width:261pt;height:23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" fillcolor="white [3201]" strokeweight=".5pt">
                <v:textbox inset=".5mm,.3mm,.5mm,.3mm">
                  <w:txbxContent>
                    <w:p w14:paraId="3B468898" w14:textId="77777777" w:rsidR="00A549B7" w:rsidRPr="00DB5354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DB5354">
                        <w:rPr>
                          <w:b/>
                          <w:color w:val="4F81BD" w:themeColor="accent1"/>
                          <w:sz w:val="18"/>
                        </w:rPr>
                        <w:t>a) Assoziativer Zugriff</w:t>
                      </w:r>
                      <w:r w:rsidRPr="00DB5354">
                        <w:rPr>
                          <w:color w:val="4F81BD" w:themeColor="accent1"/>
                          <w:sz w:val="18"/>
                        </w:rPr>
                        <w:t xml:space="preserve"> </w:t>
                      </w:r>
                      <w:r w:rsidRPr="00DB5354">
                        <w:rPr>
                          <w:sz w:val="18"/>
                        </w:rPr>
                        <w:t xml:space="preserve">– Schema </w:t>
                      </w:r>
                    </w:p>
                    <w:p w14:paraId="1BF2F91A" w14:textId="77777777" w:rsidR="00A549B7" w:rsidRPr="00DB5354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DB5354">
                        <w:rPr>
                          <w:sz w:val="18"/>
                        </w:rPr>
                        <w:t> Bei einem Assoziativspeicher wird die Adresse des gesuchten</w:t>
                      </w:r>
                    </w:p>
                    <w:p w14:paraId="534B11AB" w14:textId="77777777" w:rsidR="00A549B7" w:rsidRPr="00DB5354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DB5354">
                        <w:rPr>
                          <w:sz w:val="18"/>
                        </w:rPr>
                        <w:t xml:space="preserve">Datums mit allen Adressen der sich im Speicher befindenden </w:t>
                      </w:r>
                    </w:p>
                    <w:p w14:paraId="01F1A1F2" w14:textId="77777777" w:rsidR="00A549B7" w:rsidRPr="00DB5354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DB5354">
                        <w:rPr>
                          <w:sz w:val="18"/>
                        </w:rPr>
                        <w:t>Daten parallel verglichen</w:t>
                      </w:r>
                    </w:p>
                    <w:p w14:paraId="2DDE65B5" w14:textId="77777777" w:rsidR="00A549B7" w:rsidRPr="00DB5354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DB5354">
                        <w:rPr>
                          <w:sz w:val="18"/>
                        </w:rPr>
                        <w:t xml:space="preserve">und </w:t>
                      </w:r>
                    </w:p>
                    <w:p w14:paraId="47F08B5A" w14:textId="77777777" w:rsidR="00A549B7" w:rsidRPr="00DB5354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DB5354">
                        <w:rPr>
                          <w:sz w:val="18"/>
                        </w:rPr>
                        <w:t>Falls eine Adresse übereinstimmt das Datum unmittelbar</w:t>
                      </w:r>
                    </w:p>
                    <w:p w14:paraId="721EC7D2" w14:textId="77777777" w:rsidR="00A549B7" w:rsidRPr="00DB5354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DB5354">
                        <w:rPr>
                          <w:sz w:val="18"/>
                        </w:rPr>
                        <w:t>gelesen / geschrieben.</w:t>
                      </w:r>
                    </w:p>
                    <w:p w14:paraId="21E4B21C" w14:textId="77777777" w:rsidR="00A549B7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DB5354">
                        <w:rPr>
                          <w:sz w:val="18"/>
                        </w:rPr>
                        <w:t xml:space="preserve"> Dazu muss zu jedem Datum zusätzlich die Adresse abgespeichert werden (wird allgemein als </w:t>
                      </w:r>
                      <w:r w:rsidRPr="000D5C7E">
                        <w:rPr>
                          <w:color w:val="4F81BD" w:themeColor="accent1"/>
                          <w:sz w:val="18"/>
                        </w:rPr>
                        <w:t xml:space="preserve">Tag </w:t>
                      </w:r>
                      <w:r w:rsidRPr="00DB5354">
                        <w:rPr>
                          <w:sz w:val="18"/>
                        </w:rPr>
                        <w:t>bezeichnet).</w:t>
                      </w:r>
                    </w:p>
                    <w:p w14:paraId="5D91A886" w14:textId="77777777" w:rsidR="00A549B7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&gt;</w:t>
                      </w:r>
                      <w:r w:rsidRPr="000D5C7E">
                        <w:rPr>
                          <w:sz w:val="18"/>
                        </w:rPr>
                        <w:t>Jeder Block beinhaltet ein zusätzliche Bit (</w:t>
                      </w:r>
                      <w:r w:rsidRPr="000D5C7E">
                        <w:rPr>
                          <w:b/>
                          <w:color w:val="4F81BD" w:themeColor="accent1"/>
                          <w:sz w:val="18"/>
                        </w:rPr>
                        <w:t>valid bit</w:t>
                      </w:r>
                      <w:r>
                        <w:rPr>
                          <w:sz w:val="18"/>
                        </w:rPr>
                        <w:t xml:space="preserve">), </w:t>
                      </w:r>
                      <w:r w:rsidRPr="000D5C7E">
                        <w:rPr>
                          <w:sz w:val="18"/>
                        </w:rPr>
                        <w:t>das angibt, ob die Daten gültig sind oder nicht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  <w:p w14:paraId="37FAFA0B" w14:textId="77777777" w:rsidR="00A549B7" w:rsidRPr="000D5C7E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0D5C7E">
                        <w:rPr>
                          <w:b/>
                          <w:color w:val="4F81BD" w:themeColor="accent1"/>
                          <w:sz w:val="18"/>
                        </w:rPr>
                        <w:t>b)Direktabbildend</w:t>
                      </w:r>
                      <w:r w:rsidRPr="000D5C7E">
                        <w:rPr>
                          <w:color w:val="4F81BD" w:themeColor="accent1"/>
                          <w:sz w:val="18"/>
                        </w:rPr>
                        <w:t xml:space="preserve"> </w:t>
                      </w:r>
                      <w:r w:rsidRPr="000D5C7E">
                        <w:rPr>
                          <w:sz w:val="18"/>
                        </w:rPr>
                        <w:t xml:space="preserve">– Schema: </w:t>
                      </w:r>
                    </w:p>
                    <w:p w14:paraId="325737E9" w14:textId="77777777" w:rsidR="00A549B7" w:rsidRPr="000D5C7E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0D5C7E">
                        <w:rPr>
                          <w:sz w:val="18"/>
                        </w:rPr>
                        <w:t xml:space="preserve"> Bei einem direktabbildenden Speicher wird jeder Adresse im </w:t>
                      </w:r>
                    </w:p>
                    <w:p w14:paraId="5708BD29" w14:textId="77777777" w:rsidR="00A549B7" w:rsidRPr="000D5C7E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0D5C7E">
                        <w:rPr>
                          <w:sz w:val="18"/>
                        </w:rPr>
                        <w:t>Speicher genau eine Adresse (Position) im Cache zugeordnet.</w:t>
                      </w:r>
                    </w:p>
                    <w:p w14:paraId="054DADBB" w14:textId="77777777" w:rsidR="00A549B7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0D5C7E">
                        <w:rPr>
                          <w:sz w:val="18"/>
                        </w:rPr>
                        <w:t>Die Abbildung ist sehr e</w:t>
                      </w:r>
                      <w:r>
                        <w:rPr>
                          <w:sz w:val="18"/>
                        </w:rPr>
                        <w:t xml:space="preserve">infach – in der Regel über die </w:t>
                      </w:r>
                      <w:r w:rsidRPr="000D5C7E">
                        <w:rPr>
                          <w:sz w:val="18"/>
                        </w:rPr>
                        <w:t>„modulo“-Funktio</w:t>
                      </w:r>
                      <w:r>
                        <w:rPr>
                          <w:sz w:val="18"/>
                        </w:rPr>
                        <w:t xml:space="preserve">n realisiert: </w:t>
                      </w:r>
                      <w:r w:rsidRPr="000D5C7E">
                        <w:rPr>
                          <w:b/>
                          <w:color w:val="4F81BD" w:themeColor="accent1"/>
                          <w:sz w:val="18"/>
                        </w:rPr>
                        <w:t>Cache-Adresse = (Block-Adresse) modulo (Anzahl Blöcke im Cache)</w:t>
                      </w:r>
                    </w:p>
                    <w:p w14:paraId="100E9EA0" w14:textId="77777777" w:rsidR="00A549B7" w:rsidRPr="000D5C7E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0D5C7E">
                        <w:rPr>
                          <w:sz w:val="18"/>
                        </w:rPr>
                        <w:t> Arbeitsspeicher mit 32 Blöcken</w:t>
                      </w:r>
                    </w:p>
                    <w:p w14:paraId="1BE822BD" w14:textId="77777777" w:rsidR="00A549B7" w:rsidRPr="000D5C7E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0D5C7E">
                        <w:rPr>
                          <w:sz w:val="18"/>
                        </w:rPr>
                        <w:t xml:space="preserve"> Cache mit 8 Blöcken </w:t>
                      </w:r>
                    </w:p>
                    <w:p w14:paraId="3389727F" w14:textId="77777777" w:rsidR="00A549B7" w:rsidRPr="000D5C7E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0D5C7E">
                        <w:rPr>
                          <w:sz w:val="18"/>
                        </w:rPr>
                        <w:t> Block z. B. 4 Byte</w:t>
                      </w:r>
                    </w:p>
                    <w:p w14:paraId="3AFA30B4" w14:textId="77777777" w:rsidR="00A549B7" w:rsidRPr="000D5C7E" w:rsidRDefault="00A549B7" w:rsidP="00A549B7">
                      <w:pPr>
                        <w:pStyle w:val="KeinLeerraum"/>
                        <w:rPr>
                          <w:b/>
                          <w:color w:val="4F81BD" w:themeColor="accent1"/>
                          <w:sz w:val="18"/>
                        </w:rPr>
                      </w:pPr>
                      <w:r w:rsidRPr="000D5C7E">
                        <w:rPr>
                          <w:sz w:val="18"/>
                        </w:rPr>
                        <w:t>Die Blockgrösse ist i. d. R. ein Vielfaches der Wortgrösse:</w:t>
                      </w:r>
                    </w:p>
                    <w:p w14:paraId="2B2B3692" w14:textId="77777777" w:rsidR="00A549B7" w:rsidRPr="000D5C7E" w:rsidRDefault="00A549B7" w:rsidP="00A549B7">
                      <w:pPr>
                        <w:pStyle w:val="KeinLeerraum"/>
                        <w:rPr>
                          <w:b/>
                          <w:color w:val="4F81BD" w:themeColor="accent1"/>
                          <w:sz w:val="18"/>
                        </w:rPr>
                      </w:pPr>
                      <w:r w:rsidRPr="000D5C7E">
                        <w:rPr>
                          <w:b/>
                          <w:color w:val="4F81BD" w:themeColor="accent1"/>
                          <w:sz w:val="18"/>
                        </w:rPr>
                        <w:t>Blockgrösse = Wortgrösse *2</w:t>
                      </w:r>
                      <w:r w:rsidRPr="000D5C7E">
                        <w:rPr>
                          <w:b/>
                          <w:color w:val="4F81BD" w:themeColor="accent1"/>
                          <w:sz w:val="18"/>
                          <w:vertAlign w:val="superscript"/>
                        </w:rPr>
                        <w:t>m</w:t>
                      </w:r>
                      <w:r w:rsidRPr="000D5C7E">
                        <w:rPr>
                          <w:b/>
                          <w:color w:val="4F81BD" w:themeColor="accent1"/>
                          <w:sz w:val="18"/>
                        </w:rPr>
                        <w:t>, m £ IN</w:t>
                      </w:r>
                    </w:p>
                    <w:p w14:paraId="33D935F6" w14:textId="77777777" w:rsidR="00A549B7" w:rsidRPr="00DB5354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5E59C3E" w14:textId="22130872" w:rsidR="00A549B7" w:rsidRPr="00A549B7" w:rsidRDefault="00D0381E" w:rsidP="00A549B7">
      <w:pPr>
        <w:widowControl w:val="0"/>
        <w:autoSpaceDE w:val="0"/>
        <w:autoSpaceDN w:val="0"/>
        <w:adjustRightInd w:val="0"/>
        <w:rPr>
          <w:rFonts w:ascii="Times" w:hAnsi="Times" w:cs="Times"/>
          <w:sz w:val="14"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4384" behindDoc="1" locked="0" layoutInCell="1" allowOverlap="1" wp14:anchorId="40E9FFE0" wp14:editId="58494F68">
            <wp:simplePos x="0" y="0"/>
            <wp:positionH relativeFrom="column">
              <wp:posOffset>3771900</wp:posOffset>
            </wp:positionH>
            <wp:positionV relativeFrom="paragraph">
              <wp:posOffset>430530</wp:posOffset>
            </wp:positionV>
            <wp:extent cx="2359025" cy="970915"/>
            <wp:effectExtent l="0" t="0" r="3175" b="0"/>
            <wp:wrapTopAndBottom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8" t="30203" r="19634" b="27293"/>
                    <a:stretch/>
                  </pic:blipFill>
                  <pic:spPr bwMode="auto">
                    <a:xfrm>
                      <a:off x="0" y="0"/>
                      <a:ext cx="2359025" cy="97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9B7">
        <w:rPr>
          <w:noProof/>
          <w:lang w:val="de-DE"/>
        </w:rPr>
        <w:drawing>
          <wp:anchor distT="0" distB="0" distL="114300" distR="114300" simplePos="0" relativeHeight="251663360" behindDoc="1" locked="0" layoutInCell="1" allowOverlap="1" wp14:anchorId="60B57579" wp14:editId="4D84ACC1">
            <wp:simplePos x="0" y="0"/>
            <wp:positionH relativeFrom="column">
              <wp:posOffset>3657600</wp:posOffset>
            </wp:positionH>
            <wp:positionV relativeFrom="paragraph">
              <wp:posOffset>-598170</wp:posOffset>
            </wp:positionV>
            <wp:extent cx="2226945" cy="1049020"/>
            <wp:effectExtent l="0" t="0" r="8255" b="0"/>
            <wp:wrapTopAndBottom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29" t="22299" r="30414" b="36529"/>
                    <a:stretch/>
                  </pic:blipFill>
                  <pic:spPr bwMode="auto">
                    <a:xfrm>
                      <a:off x="0" y="0"/>
                      <a:ext cx="2226945" cy="104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9B7">
        <w:rPr>
          <w:noProof/>
          <w:lang w:val="de-DE"/>
        </w:rPr>
        <w:drawing>
          <wp:anchor distT="0" distB="0" distL="114300" distR="114300" simplePos="0" relativeHeight="251661312" behindDoc="1" locked="0" layoutInCell="1" allowOverlap="1" wp14:anchorId="54CB10BD" wp14:editId="2758FAC9">
            <wp:simplePos x="0" y="0"/>
            <wp:positionH relativeFrom="column">
              <wp:posOffset>3657600</wp:posOffset>
            </wp:positionH>
            <wp:positionV relativeFrom="paragraph">
              <wp:posOffset>-2426970</wp:posOffset>
            </wp:positionV>
            <wp:extent cx="2754630" cy="898525"/>
            <wp:effectExtent l="0" t="0" r="0" b="0"/>
            <wp:wrapTopAndBottom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8" t="38521" r="20040" b="27292"/>
                    <a:stretch/>
                  </pic:blipFill>
                  <pic:spPr bwMode="auto">
                    <a:xfrm>
                      <a:off x="0" y="0"/>
                      <a:ext cx="2754630" cy="89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9B7" w:rsidRPr="000715CE">
        <w:rPr>
          <w:noProof/>
          <w:lang w:val="de-DE"/>
        </w:rPr>
        <mc:AlternateContent>
          <mc:Choice Requires="wps">
            <w:drawing>
              <wp:inline distT="0" distB="0" distL="0" distR="0" wp14:anchorId="030A3CC9" wp14:editId="660AE214">
                <wp:extent cx="3314700" cy="1006929"/>
                <wp:effectExtent l="0" t="0" r="38100" b="34925"/>
                <wp:docPr id="54" name="Textfel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006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0FDAA" w14:textId="77777777" w:rsidR="00A549B7" w:rsidRPr="0086210E" w:rsidRDefault="00A549B7" w:rsidP="00A549B7">
                            <w:pPr>
                              <w:pStyle w:val="KeinLeerraum"/>
                              <w:rPr>
                                <w:b/>
                                <w:sz w:val="18"/>
                              </w:rPr>
                            </w:pPr>
                            <w:r w:rsidRPr="0086210E">
                              <w:rPr>
                                <w:b/>
                                <w:sz w:val="18"/>
                              </w:rPr>
                              <w:t>b) Direktabbildend – Beispiel Grössenberechnung</w:t>
                            </w:r>
                          </w:p>
                          <w:p w14:paraId="7AC02B23" w14:textId="77777777" w:rsidR="00A549B7" w:rsidRPr="0086210E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86210E">
                              <w:rPr>
                                <w:sz w:val="18"/>
                              </w:rPr>
                              <w:t xml:space="preserve">Gegeben sei </w:t>
                            </w:r>
                            <w:r>
                              <w:rPr>
                                <w:sz w:val="18"/>
                              </w:rPr>
                              <w:t>für einen Arbeitsspeicher mit 2</w:t>
                            </w:r>
                            <w:r w:rsidRPr="0086210E">
                              <w:rPr>
                                <w:sz w:val="18"/>
                                <w:vertAlign w:val="superscript"/>
                              </w:rPr>
                              <w:t>32</w:t>
                            </w:r>
                            <w:r w:rsidRPr="0086210E">
                              <w:rPr>
                                <w:sz w:val="18"/>
                              </w:rPr>
                              <w:t>Byte ein direktabbil</w:t>
                            </w:r>
                            <w:r>
                              <w:rPr>
                                <w:sz w:val="18"/>
                              </w:rPr>
                              <w:t>dender Cache mit 4 KiB Daten(+)</w:t>
                            </w:r>
                            <w:r w:rsidRPr="0086210E">
                              <w:rPr>
                                <w:sz w:val="18"/>
                              </w:rPr>
                              <w:t>, e</w:t>
                            </w:r>
                            <w:r>
                              <w:rPr>
                                <w:sz w:val="18"/>
                              </w:rPr>
                              <w:t xml:space="preserve">iner Blockgrösse von 4 Wörtern </w:t>
                            </w:r>
                            <w:r w:rsidRPr="0086210E">
                              <w:rPr>
                                <w:sz w:val="18"/>
                              </w:rPr>
                              <w:t>und einer Wortlänge von 32 Bit (4 Byte).</w:t>
                            </w:r>
                          </w:p>
                          <w:p w14:paraId="3943C963" w14:textId="77777777" w:rsidR="00A549B7" w:rsidRPr="0086210E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86210E">
                              <w:rPr>
                                <w:sz w:val="18"/>
                              </w:rPr>
                              <w:t> Wie gross ist die tatsächliche Anzahl von Bits für den Cache?</w:t>
                            </w:r>
                          </w:p>
                          <w:p w14:paraId="7891B58D" w14:textId="77777777" w:rsidR="00A549B7" w:rsidRPr="00DB5354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(+)</w:t>
                            </w:r>
                            <w:r w:rsidRPr="0086210E">
                              <w:rPr>
                                <w:sz w:val="18"/>
                              </w:rPr>
                              <w:t>Zur E</w:t>
                            </w:r>
                            <w:r>
                              <w:rPr>
                                <w:sz w:val="18"/>
                              </w:rPr>
                              <w:t>rinnerung: 4 KiB bedeuten exakt 2</w:t>
                            </w:r>
                            <w:r w:rsidRPr="0086210E">
                              <w:rPr>
                                <w:sz w:val="18"/>
                                <w:vertAlign w:val="superscript"/>
                              </w:rPr>
                              <w:t>12</w:t>
                            </w:r>
                            <w:r>
                              <w:rPr>
                                <w:sz w:val="18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= 4096 Byte, leider wird </w:t>
                            </w:r>
                            <w:r w:rsidRPr="0086210E">
                              <w:rPr>
                                <w:sz w:val="18"/>
                              </w:rPr>
                              <w:t>umgangssprachlich auch häufig 4 KB gesagt.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0800" rIns="18000" bIns="108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feld 54" o:spid="_x0000_s1027" type="#_x0000_t202" style="width:261pt;height:7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" fillcolor="white [3201]" strokeweight=".5pt">
                <v:textbox inset=".5mm,.3mm,.5mm,.3mm">
                  <w:txbxContent>
                    <w:p w14:paraId="2570FDAA" w14:textId="77777777" w:rsidR="00A549B7" w:rsidRPr="0086210E" w:rsidRDefault="00A549B7" w:rsidP="00A549B7">
                      <w:pPr>
                        <w:pStyle w:val="KeinLeerraum"/>
                        <w:rPr>
                          <w:b/>
                          <w:sz w:val="18"/>
                        </w:rPr>
                      </w:pPr>
                      <w:r w:rsidRPr="0086210E">
                        <w:rPr>
                          <w:b/>
                          <w:sz w:val="18"/>
                        </w:rPr>
                        <w:t>b) Direktabbildend – Beispiel Grössenberechnung</w:t>
                      </w:r>
                    </w:p>
                    <w:p w14:paraId="7AC02B23" w14:textId="77777777" w:rsidR="00A549B7" w:rsidRPr="0086210E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86210E">
                        <w:rPr>
                          <w:sz w:val="18"/>
                        </w:rPr>
                        <w:t xml:space="preserve">Gegeben sei </w:t>
                      </w:r>
                      <w:r>
                        <w:rPr>
                          <w:sz w:val="18"/>
                        </w:rPr>
                        <w:t>für einen Arbeitsspeicher mit 2</w:t>
                      </w:r>
                      <w:r w:rsidRPr="0086210E">
                        <w:rPr>
                          <w:sz w:val="18"/>
                          <w:vertAlign w:val="superscript"/>
                        </w:rPr>
                        <w:t>32</w:t>
                      </w:r>
                      <w:r w:rsidRPr="0086210E">
                        <w:rPr>
                          <w:sz w:val="18"/>
                        </w:rPr>
                        <w:t>Byte ein direktabbil</w:t>
                      </w:r>
                      <w:r>
                        <w:rPr>
                          <w:sz w:val="18"/>
                        </w:rPr>
                        <w:t>dender Cache mit 4 KiB Daten(+)</w:t>
                      </w:r>
                      <w:r w:rsidRPr="0086210E">
                        <w:rPr>
                          <w:sz w:val="18"/>
                        </w:rPr>
                        <w:t>, e</w:t>
                      </w:r>
                      <w:r>
                        <w:rPr>
                          <w:sz w:val="18"/>
                        </w:rPr>
                        <w:t xml:space="preserve">iner Blockgrösse von 4 Wörtern </w:t>
                      </w:r>
                      <w:r w:rsidRPr="0086210E">
                        <w:rPr>
                          <w:sz w:val="18"/>
                        </w:rPr>
                        <w:t>und einer Wortlänge von 32 Bit (4 Byte).</w:t>
                      </w:r>
                    </w:p>
                    <w:p w14:paraId="3943C963" w14:textId="77777777" w:rsidR="00A549B7" w:rsidRPr="0086210E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86210E">
                        <w:rPr>
                          <w:sz w:val="18"/>
                        </w:rPr>
                        <w:t> Wie gross ist die tatsächliche Anzahl von Bits für den Cache?</w:t>
                      </w:r>
                    </w:p>
                    <w:p w14:paraId="7891B58D" w14:textId="77777777" w:rsidR="00A549B7" w:rsidRPr="00DB5354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(+)</w:t>
                      </w:r>
                      <w:r w:rsidRPr="0086210E">
                        <w:rPr>
                          <w:sz w:val="18"/>
                        </w:rPr>
                        <w:t>Zur E</w:t>
                      </w:r>
                      <w:r>
                        <w:rPr>
                          <w:sz w:val="18"/>
                        </w:rPr>
                        <w:t>rinnerung: 4 KiB bedeuten exakt 2</w:t>
                      </w:r>
                      <w:r w:rsidRPr="0086210E">
                        <w:rPr>
                          <w:sz w:val="18"/>
                          <w:vertAlign w:val="superscript"/>
                        </w:rPr>
                        <w:t>12</w:t>
                      </w:r>
                      <w:r>
                        <w:rPr>
                          <w:sz w:val="18"/>
                          <w:vertAlign w:val="superscript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= 4096 Byte, leider wird </w:t>
                      </w:r>
                      <w:r w:rsidRPr="0086210E">
                        <w:rPr>
                          <w:sz w:val="18"/>
                        </w:rPr>
                        <w:t>umgangssprachlich auch häufig 4 KB gesagt.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826FA9" w14:textId="77B0D56F" w:rsidR="00380EB5" w:rsidRPr="00A549B7" w:rsidRDefault="00D0381E" w:rsidP="00A549B7">
      <w:pPr>
        <w:widowControl w:val="0"/>
        <w:autoSpaceDE w:val="0"/>
        <w:autoSpaceDN w:val="0"/>
        <w:adjustRightInd w:val="0"/>
        <w:rPr>
          <w:rFonts w:ascii="Times" w:hAnsi="Times" w:cs="Times"/>
          <w:sz w:val="14"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9504" behindDoc="1" locked="0" layoutInCell="1" allowOverlap="1" wp14:anchorId="1B67BFC9" wp14:editId="02AAE78D">
            <wp:simplePos x="0" y="0"/>
            <wp:positionH relativeFrom="column">
              <wp:posOffset>3771900</wp:posOffset>
            </wp:positionH>
            <wp:positionV relativeFrom="paragraph">
              <wp:posOffset>1332230</wp:posOffset>
            </wp:positionV>
            <wp:extent cx="2420620" cy="662305"/>
            <wp:effectExtent l="0" t="0" r="0" b="0"/>
            <wp:wrapTopAndBottom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8" t="33095" r="26449" b="43937"/>
                    <a:stretch/>
                  </pic:blipFill>
                  <pic:spPr bwMode="auto">
                    <a:xfrm>
                      <a:off x="0" y="0"/>
                      <a:ext cx="2420620" cy="66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668480" behindDoc="1" locked="0" layoutInCell="1" allowOverlap="1" wp14:anchorId="4C01E5AB" wp14:editId="4DFD78B9">
            <wp:simplePos x="0" y="0"/>
            <wp:positionH relativeFrom="column">
              <wp:posOffset>3771900</wp:posOffset>
            </wp:positionH>
            <wp:positionV relativeFrom="paragraph">
              <wp:posOffset>417830</wp:posOffset>
            </wp:positionV>
            <wp:extent cx="2308860" cy="946150"/>
            <wp:effectExtent l="0" t="0" r="2540" b="0"/>
            <wp:wrapTopAndBottom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4" t="20075" r="26680" b="44120"/>
                    <a:stretch/>
                  </pic:blipFill>
                  <pic:spPr bwMode="auto">
                    <a:xfrm>
                      <a:off x="0" y="0"/>
                      <a:ext cx="2308860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9B7" w:rsidRPr="000715CE">
        <w:rPr>
          <w:b/>
          <w:noProof/>
          <w:sz w:val="18"/>
          <w:lang w:val="de-DE"/>
        </w:rPr>
        <mc:AlternateContent>
          <mc:Choice Requires="wps">
            <w:drawing>
              <wp:inline distT="0" distB="0" distL="0" distR="0" wp14:anchorId="5B3A98B7" wp14:editId="3C7C4746">
                <wp:extent cx="3314700" cy="2247900"/>
                <wp:effectExtent l="0" t="0" r="38100" b="38100"/>
                <wp:docPr id="43" name="Textfeld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224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117D9" w14:textId="77777777" w:rsidR="00A549B7" w:rsidRPr="00873BA6" w:rsidRDefault="00A549B7" w:rsidP="00A549B7">
                            <w:pPr>
                              <w:pStyle w:val="KeinLeerraum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sz w:val="18"/>
                              </w:rPr>
                              <w:t>„</w:t>
                            </w:r>
                            <w:r w:rsidRPr="00873BA6">
                              <w:rPr>
                                <w:b/>
                                <w:color w:val="4F81BD" w:themeColor="accent1"/>
                                <w:sz w:val="18"/>
                              </w:rPr>
                              <w:t xml:space="preserve">Hit Rate“ Rhit </w:t>
                            </w:r>
                            <w:r w:rsidRPr="00873BA6">
                              <w:rPr>
                                <w:sz w:val="18"/>
                              </w:rPr>
                              <w:t>(</w:t>
                            </w:r>
                            <w:r w:rsidRPr="00A82FB2">
                              <w:rPr>
                                <w:sz w:val="18"/>
                                <w:highlight w:val="yellow"/>
                              </w:rPr>
                              <w:t>Trefferrate</w:t>
                            </w:r>
                            <w:r w:rsidRPr="00873BA6">
                              <w:rPr>
                                <w:sz w:val="18"/>
                              </w:rPr>
                              <w:t>):</w:t>
                            </w:r>
                          </w:p>
                          <w:p w14:paraId="345CD5B2" w14:textId="77777777" w:rsidR="00A549B7" w:rsidRPr="00873BA6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873BA6">
                              <w:rPr>
                                <w:sz w:val="18"/>
                              </w:rPr>
                              <w:t xml:space="preserve">Anteil der Speicherzugriffe auf einen Cache, die zu einem Treffer </w:t>
                            </w:r>
                          </w:p>
                          <w:p w14:paraId="687EDCDC" w14:textId="77777777" w:rsidR="00A549B7" w:rsidRPr="00873BA6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873BA6">
                              <w:rPr>
                                <w:sz w:val="18"/>
                              </w:rPr>
                              <w:t>führen (Daten befinden sich im Cache).</w:t>
                            </w:r>
                          </w:p>
                          <w:p w14:paraId="65EBE3E6" w14:textId="77777777" w:rsidR="00A549B7" w:rsidRPr="00873BA6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9D45C2">
                              <w:rPr>
                                <w:b/>
                                <w:color w:val="4F81BD" w:themeColor="accent1"/>
                                <w:sz w:val="18"/>
                              </w:rPr>
                              <w:t>„Miss Rate“ Rmiss</w:t>
                            </w:r>
                            <w:r w:rsidRPr="00873BA6">
                              <w:rPr>
                                <w:sz w:val="18"/>
                              </w:rPr>
                              <w:t>(</w:t>
                            </w:r>
                            <w:r w:rsidRPr="00A82FB2">
                              <w:rPr>
                                <w:sz w:val="18"/>
                                <w:highlight w:val="yellow"/>
                              </w:rPr>
                              <w:t>Fehlzugriffsrate</w:t>
                            </w:r>
                            <w:r w:rsidRPr="00873BA6">
                              <w:rPr>
                                <w:sz w:val="18"/>
                              </w:rPr>
                              <w:t>):</w:t>
                            </w:r>
                          </w:p>
                          <w:p w14:paraId="2592D1B0" w14:textId="77777777" w:rsidR="00A549B7" w:rsidRPr="00873BA6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873BA6">
                              <w:rPr>
                                <w:sz w:val="18"/>
                              </w:rPr>
                              <w:t xml:space="preserve">Anteil der Speicherzugriffe auf einen Cache, die nicht zu einem </w:t>
                            </w:r>
                          </w:p>
                          <w:p w14:paraId="0C830C55" w14:textId="77777777" w:rsidR="00A549B7" w:rsidRPr="00873BA6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873BA6">
                              <w:rPr>
                                <w:sz w:val="18"/>
                              </w:rPr>
                              <w:t xml:space="preserve">Treffer führen (Daten befinden sich nicht im </w:t>
                            </w:r>
                            <w:r w:rsidRPr="009D45C2">
                              <w:rPr>
                                <w:b/>
                                <w:sz w:val="18"/>
                              </w:rPr>
                              <w:t>Cache</w:t>
                            </w:r>
                            <w:r w:rsidRPr="00873BA6">
                              <w:rPr>
                                <w:sz w:val="18"/>
                              </w:rPr>
                              <w:t>).</w:t>
                            </w:r>
                          </w:p>
                          <w:p w14:paraId="1A7CBF9F" w14:textId="77777777" w:rsidR="00A549B7" w:rsidRPr="009D45C2" w:rsidRDefault="00A549B7" w:rsidP="00A549B7">
                            <w:pPr>
                              <w:pStyle w:val="KeinLeerraum"/>
                              <w:rPr>
                                <w:b/>
                                <w:color w:val="4F81BD" w:themeColor="accent1"/>
                                <w:sz w:val="18"/>
                              </w:rPr>
                            </w:pPr>
                            <w:r w:rsidRPr="009D45C2">
                              <w:rPr>
                                <w:b/>
                                <w:i/>
                                <w:color w:val="000000" w:themeColor="text1"/>
                                <w:sz w:val="18"/>
                              </w:rPr>
                              <w:t>Es gilt:</w:t>
                            </w:r>
                            <w:r w:rsidRPr="009D45C2">
                              <w:rPr>
                                <w:b/>
                                <w:color w:val="000000" w:themeColor="text1"/>
                                <w:sz w:val="18"/>
                              </w:rPr>
                              <w:t xml:space="preserve"> </w:t>
                            </w:r>
                            <w:r w:rsidRPr="009D45C2">
                              <w:rPr>
                                <w:b/>
                                <w:color w:val="4F81BD" w:themeColor="accent1"/>
                                <w:sz w:val="18"/>
                              </w:rPr>
                              <w:t>Rmiss</w:t>
                            </w:r>
                            <w:r w:rsidRPr="009D45C2">
                              <w:rPr>
                                <w:b/>
                                <w:color w:val="000000" w:themeColor="text1"/>
                                <w:sz w:val="18"/>
                              </w:rPr>
                              <w:t>= 1 –</w:t>
                            </w:r>
                            <w:r w:rsidRPr="009D45C2">
                              <w:rPr>
                                <w:b/>
                                <w:color w:val="4F81BD" w:themeColor="accent1"/>
                                <w:sz w:val="18"/>
                              </w:rPr>
                              <w:t xml:space="preserve"> Rhit</w:t>
                            </w:r>
                          </w:p>
                          <w:p w14:paraId="3ECFE6B7" w14:textId="77777777" w:rsidR="00A549B7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</w:p>
                          <w:p w14:paraId="48D2DDE9" w14:textId="77777777" w:rsidR="00A549B7" w:rsidRPr="00A82FB2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A82FB2">
                              <w:rPr>
                                <w:b/>
                                <w:color w:val="4F81BD" w:themeColor="accent1"/>
                                <w:sz w:val="18"/>
                              </w:rPr>
                              <w:t>„Hit Time“ t</w:t>
                            </w:r>
                            <w:r w:rsidRPr="00A82FB2">
                              <w:rPr>
                                <w:b/>
                                <w:color w:val="4F81BD" w:themeColor="accent1"/>
                                <w:sz w:val="18"/>
                                <w:vertAlign w:val="subscript"/>
                              </w:rPr>
                              <w:t>hit</w:t>
                            </w:r>
                            <w:r w:rsidRPr="00A82FB2">
                              <w:rPr>
                                <w:color w:val="4F81BD" w:themeColor="accent1"/>
                                <w:sz w:val="18"/>
                              </w:rPr>
                              <w:t xml:space="preserve"> </w:t>
                            </w:r>
                            <w:r w:rsidRPr="00A82FB2">
                              <w:rPr>
                                <w:sz w:val="18"/>
                              </w:rPr>
                              <w:t>(</w:t>
                            </w:r>
                            <w:r w:rsidRPr="00A82FB2">
                              <w:rPr>
                                <w:sz w:val="18"/>
                                <w:highlight w:val="yellow"/>
                              </w:rPr>
                              <w:t>Zugriffszeit bei Treffer</w:t>
                            </w:r>
                            <w:r w:rsidRPr="00A82FB2">
                              <w:rPr>
                                <w:sz w:val="18"/>
                              </w:rPr>
                              <w:t>):</w:t>
                            </w:r>
                          </w:p>
                          <w:p w14:paraId="5C980EE8" w14:textId="77777777" w:rsidR="00A549B7" w:rsidRPr="00A82FB2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A82FB2">
                              <w:rPr>
                                <w:sz w:val="18"/>
                              </w:rPr>
                              <w:t>Erforderliche Zeit für den erfolgreichen Zugriff auf ein Datum(+)</w:t>
                            </w:r>
                            <w:r>
                              <w:rPr>
                                <w:sz w:val="18"/>
                              </w:rPr>
                              <w:t xml:space="preserve"> im </w:t>
                            </w:r>
                            <w:r w:rsidRPr="00A82FB2">
                              <w:rPr>
                                <w:sz w:val="18"/>
                              </w:rPr>
                              <w:t>Cache, inkl. der Zeit, die für den Test erf</w:t>
                            </w:r>
                            <w:r>
                              <w:rPr>
                                <w:sz w:val="18"/>
                              </w:rPr>
                              <w:t xml:space="preserve">orderlich ist, ob das Datum im </w:t>
                            </w:r>
                            <w:r w:rsidRPr="00A82FB2">
                              <w:rPr>
                                <w:sz w:val="18"/>
                              </w:rPr>
                              <w:t>Cache vorhanden ist.</w:t>
                            </w:r>
                          </w:p>
                          <w:p w14:paraId="5080BD43" w14:textId="77777777" w:rsidR="00A549B7" w:rsidRPr="00A82FB2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A82FB2">
                              <w:rPr>
                                <w:b/>
                                <w:color w:val="4F81BD" w:themeColor="accent1"/>
                                <w:sz w:val="18"/>
                              </w:rPr>
                              <w:t>„Miss Penalty“ t</w:t>
                            </w:r>
                            <w:r w:rsidRPr="00A82FB2">
                              <w:rPr>
                                <w:b/>
                                <w:color w:val="4F81BD" w:themeColor="accent1"/>
                                <w:sz w:val="18"/>
                                <w:vertAlign w:val="subscript"/>
                              </w:rPr>
                              <w:t>miss</w:t>
                            </w:r>
                            <w:r w:rsidRPr="00A82FB2">
                              <w:rPr>
                                <w:sz w:val="18"/>
                              </w:rPr>
                              <w:t>(</w:t>
                            </w:r>
                            <w:r w:rsidRPr="00A82FB2">
                              <w:rPr>
                                <w:sz w:val="18"/>
                                <w:highlight w:val="yellow"/>
                              </w:rPr>
                              <w:t>Fehlzugriffsaufwand</w:t>
                            </w:r>
                            <w:r w:rsidRPr="00A82FB2">
                              <w:rPr>
                                <w:sz w:val="18"/>
                              </w:rPr>
                              <w:t>):</w:t>
                            </w:r>
                          </w:p>
                          <w:p w14:paraId="75E98B27" w14:textId="77777777" w:rsidR="00A549B7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  <w:r w:rsidRPr="00A82FB2">
                              <w:rPr>
                                <w:sz w:val="18"/>
                              </w:rPr>
                              <w:t>Erforderliche Zeit</w:t>
                            </w:r>
                            <w:r>
                              <w:rPr>
                                <w:sz w:val="18"/>
                              </w:rPr>
                              <w:t xml:space="preserve"> für den Austausch eines Blocks(+) im Cache aus </w:t>
                            </w:r>
                            <w:r w:rsidRPr="00A82FB2">
                              <w:rPr>
                                <w:sz w:val="18"/>
                              </w:rPr>
                              <w:t>der nächsten Ebene (z. B. dem Arbeitsspe</w:t>
                            </w:r>
                            <w:r>
                              <w:rPr>
                                <w:sz w:val="18"/>
                              </w:rPr>
                              <w:t xml:space="preserve">icher), inkl. der Zeit, diesen </w:t>
                            </w:r>
                            <w:r w:rsidRPr="00A82FB2">
                              <w:rPr>
                                <w:sz w:val="18"/>
                              </w:rPr>
                              <w:t>Block Nutzer / Prozessor zur Verfügung zu stellen.</w:t>
                            </w:r>
                          </w:p>
                          <w:p w14:paraId="1B8C52E1" w14:textId="77777777" w:rsidR="00A549B7" w:rsidRPr="00AE4295" w:rsidRDefault="00A549B7" w:rsidP="00A549B7">
                            <w:pPr>
                              <w:pStyle w:val="KeinLeerraum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000" tIns="10800" rIns="18000" bIns="108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feld 43" o:spid="_x0000_s1028" type="#_x0000_t202" style="width:261pt;height:17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" fillcolor="white [3201]" strokeweight=".5pt">
                <v:textbox inset=".5mm,.3mm,.5mm,.3mm">
                  <w:txbxContent>
                    <w:p w14:paraId="76E117D9" w14:textId="77777777" w:rsidR="00A549B7" w:rsidRPr="00873BA6" w:rsidRDefault="00A549B7" w:rsidP="00A549B7">
                      <w:pPr>
                        <w:pStyle w:val="KeinLeerraum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color w:val="4F81BD" w:themeColor="accent1"/>
                          <w:sz w:val="18"/>
                        </w:rPr>
                        <w:t>„</w:t>
                      </w:r>
                      <w:r w:rsidRPr="00873BA6">
                        <w:rPr>
                          <w:b/>
                          <w:color w:val="4F81BD" w:themeColor="accent1"/>
                          <w:sz w:val="18"/>
                        </w:rPr>
                        <w:t xml:space="preserve">Hit Rate“ Rhit </w:t>
                      </w:r>
                      <w:r w:rsidRPr="00873BA6">
                        <w:rPr>
                          <w:sz w:val="18"/>
                        </w:rPr>
                        <w:t>(</w:t>
                      </w:r>
                      <w:r w:rsidRPr="00A82FB2">
                        <w:rPr>
                          <w:sz w:val="18"/>
                          <w:highlight w:val="yellow"/>
                        </w:rPr>
                        <w:t>Trefferrate</w:t>
                      </w:r>
                      <w:r w:rsidRPr="00873BA6">
                        <w:rPr>
                          <w:sz w:val="18"/>
                        </w:rPr>
                        <w:t>):</w:t>
                      </w:r>
                    </w:p>
                    <w:p w14:paraId="345CD5B2" w14:textId="77777777" w:rsidR="00A549B7" w:rsidRPr="00873BA6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873BA6">
                        <w:rPr>
                          <w:sz w:val="18"/>
                        </w:rPr>
                        <w:t xml:space="preserve">Anteil der Speicherzugriffe auf einen Cache, die zu einem Treffer </w:t>
                      </w:r>
                    </w:p>
                    <w:p w14:paraId="687EDCDC" w14:textId="77777777" w:rsidR="00A549B7" w:rsidRPr="00873BA6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873BA6">
                        <w:rPr>
                          <w:sz w:val="18"/>
                        </w:rPr>
                        <w:t>führen (Daten befinden sich im Cache).</w:t>
                      </w:r>
                    </w:p>
                    <w:p w14:paraId="65EBE3E6" w14:textId="77777777" w:rsidR="00A549B7" w:rsidRPr="00873BA6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9D45C2">
                        <w:rPr>
                          <w:b/>
                          <w:color w:val="4F81BD" w:themeColor="accent1"/>
                          <w:sz w:val="18"/>
                        </w:rPr>
                        <w:t>„Miss Rate“ Rmiss</w:t>
                      </w:r>
                      <w:r w:rsidRPr="00873BA6">
                        <w:rPr>
                          <w:sz w:val="18"/>
                        </w:rPr>
                        <w:t>(</w:t>
                      </w:r>
                      <w:r w:rsidRPr="00A82FB2">
                        <w:rPr>
                          <w:sz w:val="18"/>
                          <w:highlight w:val="yellow"/>
                        </w:rPr>
                        <w:t>Fehlzugriffsrate</w:t>
                      </w:r>
                      <w:r w:rsidRPr="00873BA6">
                        <w:rPr>
                          <w:sz w:val="18"/>
                        </w:rPr>
                        <w:t>):</w:t>
                      </w:r>
                    </w:p>
                    <w:p w14:paraId="2592D1B0" w14:textId="77777777" w:rsidR="00A549B7" w:rsidRPr="00873BA6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873BA6">
                        <w:rPr>
                          <w:sz w:val="18"/>
                        </w:rPr>
                        <w:t xml:space="preserve">Anteil der Speicherzugriffe auf einen Cache, die nicht zu einem </w:t>
                      </w:r>
                    </w:p>
                    <w:p w14:paraId="0C830C55" w14:textId="77777777" w:rsidR="00A549B7" w:rsidRPr="00873BA6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873BA6">
                        <w:rPr>
                          <w:sz w:val="18"/>
                        </w:rPr>
                        <w:t xml:space="preserve">Treffer führen (Daten befinden sich nicht im </w:t>
                      </w:r>
                      <w:r w:rsidRPr="009D45C2">
                        <w:rPr>
                          <w:b/>
                          <w:sz w:val="18"/>
                        </w:rPr>
                        <w:t>Cache</w:t>
                      </w:r>
                      <w:r w:rsidRPr="00873BA6">
                        <w:rPr>
                          <w:sz w:val="18"/>
                        </w:rPr>
                        <w:t>).</w:t>
                      </w:r>
                    </w:p>
                    <w:p w14:paraId="1A7CBF9F" w14:textId="77777777" w:rsidR="00A549B7" w:rsidRPr="009D45C2" w:rsidRDefault="00A549B7" w:rsidP="00A549B7">
                      <w:pPr>
                        <w:pStyle w:val="KeinLeerraum"/>
                        <w:rPr>
                          <w:b/>
                          <w:color w:val="4F81BD" w:themeColor="accent1"/>
                          <w:sz w:val="18"/>
                        </w:rPr>
                      </w:pPr>
                      <w:r w:rsidRPr="009D45C2">
                        <w:rPr>
                          <w:b/>
                          <w:i/>
                          <w:color w:val="000000" w:themeColor="text1"/>
                          <w:sz w:val="18"/>
                        </w:rPr>
                        <w:t>Es gilt:</w:t>
                      </w:r>
                      <w:r w:rsidRPr="009D45C2">
                        <w:rPr>
                          <w:b/>
                          <w:color w:val="000000" w:themeColor="text1"/>
                          <w:sz w:val="18"/>
                        </w:rPr>
                        <w:t xml:space="preserve"> </w:t>
                      </w:r>
                      <w:r w:rsidRPr="009D45C2">
                        <w:rPr>
                          <w:b/>
                          <w:color w:val="4F81BD" w:themeColor="accent1"/>
                          <w:sz w:val="18"/>
                        </w:rPr>
                        <w:t>Rmiss</w:t>
                      </w:r>
                      <w:r w:rsidRPr="009D45C2">
                        <w:rPr>
                          <w:b/>
                          <w:color w:val="000000" w:themeColor="text1"/>
                          <w:sz w:val="18"/>
                        </w:rPr>
                        <w:t>= 1 –</w:t>
                      </w:r>
                      <w:r w:rsidRPr="009D45C2">
                        <w:rPr>
                          <w:b/>
                          <w:color w:val="4F81BD" w:themeColor="accent1"/>
                          <w:sz w:val="18"/>
                        </w:rPr>
                        <w:t xml:space="preserve"> Rhit</w:t>
                      </w:r>
                    </w:p>
                    <w:p w14:paraId="3ECFE6B7" w14:textId="77777777" w:rsidR="00A549B7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</w:p>
                    <w:p w14:paraId="48D2DDE9" w14:textId="77777777" w:rsidR="00A549B7" w:rsidRPr="00A82FB2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A82FB2">
                        <w:rPr>
                          <w:b/>
                          <w:color w:val="4F81BD" w:themeColor="accent1"/>
                          <w:sz w:val="18"/>
                        </w:rPr>
                        <w:t>„Hit Time“ t</w:t>
                      </w:r>
                      <w:r w:rsidRPr="00A82FB2">
                        <w:rPr>
                          <w:b/>
                          <w:color w:val="4F81BD" w:themeColor="accent1"/>
                          <w:sz w:val="18"/>
                          <w:vertAlign w:val="subscript"/>
                        </w:rPr>
                        <w:t>hit</w:t>
                      </w:r>
                      <w:r w:rsidRPr="00A82FB2">
                        <w:rPr>
                          <w:color w:val="4F81BD" w:themeColor="accent1"/>
                          <w:sz w:val="18"/>
                        </w:rPr>
                        <w:t xml:space="preserve"> </w:t>
                      </w:r>
                      <w:r w:rsidRPr="00A82FB2">
                        <w:rPr>
                          <w:sz w:val="18"/>
                        </w:rPr>
                        <w:t>(</w:t>
                      </w:r>
                      <w:r w:rsidRPr="00A82FB2">
                        <w:rPr>
                          <w:sz w:val="18"/>
                          <w:highlight w:val="yellow"/>
                        </w:rPr>
                        <w:t>Zugriffszeit bei Treffer</w:t>
                      </w:r>
                      <w:r w:rsidRPr="00A82FB2">
                        <w:rPr>
                          <w:sz w:val="18"/>
                        </w:rPr>
                        <w:t>):</w:t>
                      </w:r>
                    </w:p>
                    <w:p w14:paraId="5C980EE8" w14:textId="77777777" w:rsidR="00A549B7" w:rsidRPr="00A82FB2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A82FB2">
                        <w:rPr>
                          <w:sz w:val="18"/>
                        </w:rPr>
                        <w:t>Erforderliche Zeit für den erfolgreichen Zugriff auf ein Datum(+)</w:t>
                      </w:r>
                      <w:r>
                        <w:rPr>
                          <w:sz w:val="18"/>
                        </w:rPr>
                        <w:t xml:space="preserve"> im </w:t>
                      </w:r>
                      <w:r w:rsidRPr="00A82FB2">
                        <w:rPr>
                          <w:sz w:val="18"/>
                        </w:rPr>
                        <w:t>Cache, inkl. der Zeit, die für den Test erf</w:t>
                      </w:r>
                      <w:r>
                        <w:rPr>
                          <w:sz w:val="18"/>
                        </w:rPr>
                        <w:t xml:space="preserve">orderlich ist, ob das Datum im </w:t>
                      </w:r>
                      <w:r w:rsidRPr="00A82FB2">
                        <w:rPr>
                          <w:sz w:val="18"/>
                        </w:rPr>
                        <w:t>Cache vorhanden ist.</w:t>
                      </w:r>
                    </w:p>
                    <w:p w14:paraId="5080BD43" w14:textId="77777777" w:rsidR="00A549B7" w:rsidRPr="00A82FB2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A82FB2">
                        <w:rPr>
                          <w:b/>
                          <w:color w:val="4F81BD" w:themeColor="accent1"/>
                          <w:sz w:val="18"/>
                        </w:rPr>
                        <w:t>„Miss Penalty“ t</w:t>
                      </w:r>
                      <w:r w:rsidRPr="00A82FB2">
                        <w:rPr>
                          <w:b/>
                          <w:color w:val="4F81BD" w:themeColor="accent1"/>
                          <w:sz w:val="18"/>
                          <w:vertAlign w:val="subscript"/>
                        </w:rPr>
                        <w:t>miss</w:t>
                      </w:r>
                      <w:r w:rsidRPr="00A82FB2">
                        <w:rPr>
                          <w:sz w:val="18"/>
                        </w:rPr>
                        <w:t>(</w:t>
                      </w:r>
                      <w:r w:rsidRPr="00A82FB2">
                        <w:rPr>
                          <w:sz w:val="18"/>
                          <w:highlight w:val="yellow"/>
                        </w:rPr>
                        <w:t>Fehlzugriffsaufwand</w:t>
                      </w:r>
                      <w:r w:rsidRPr="00A82FB2">
                        <w:rPr>
                          <w:sz w:val="18"/>
                        </w:rPr>
                        <w:t>):</w:t>
                      </w:r>
                    </w:p>
                    <w:p w14:paraId="75E98B27" w14:textId="77777777" w:rsidR="00A549B7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  <w:r w:rsidRPr="00A82FB2">
                        <w:rPr>
                          <w:sz w:val="18"/>
                        </w:rPr>
                        <w:t>Erforderliche Zeit</w:t>
                      </w:r>
                      <w:r>
                        <w:rPr>
                          <w:sz w:val="18"/>
                        </w:rPr>
                        <w:t xml:space="preserve"> für den Austausch eines Blocks(+) im Cache aus </w:t>
                      </w:r>
                      <w:r w:rsidRPr="00A82FB2">
                        <w:rPr>
                          <w:sz w:val="18"/>
                        </w:rPr>
                        <w:t>der nächsten Ebene (z. B. dem Arbeitsspe</w:t>
                      </w:r>
                      <w:r>
                        <w:rPr>
                          <w:sz w:val="18"/>
                        </w:rPr>
                        <w:t xml:space="preserve">icher), inkl. der Zeit, diesen </w:t>
                      </w:r>
                      <w:r w:rsidRPr="00A82FB2">
                        <w:rPr>
                          <w:sz w:val="18"/>
                        </w:rPr>
                        <w:t>Block Nutzer / Prozessor zur Verfügung zu stellen.</w:t>
                      </w:r>
                    </w:p>
                    <w:p w14:paraId="1B8C52E1" w14:textId="77777777" w:rsidR="00A549B7" w:rsidRPr="00AE4295" w:rsidRDefault="00A549B7" w:rsidP="00A549B7">
                      <w:pPr>
                        <w:pStyle w:val="KeinLeerraum"/>
                        <w:rPr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C841316" w14:textId="1AF98F26" w:rsidR="00A549B7" w:rsidRDefault="00A549B7" w:rsidP="002439DD">
      <w:pPr>
        <w:widowControl w:val="0"/>
        <w:autoSpaceDE w:val="0"/>
        <w:autoSpaceDN w:val="0"/>
        <w:adjustRightInd w:val="0"/>
        <w:rPr>
          <w:rFonts w:ascii="Times" w:hAnsi="Times" w:cs="Times"/>
          <w:b/>
          <w:i/>
          <w:sz w:val="14"/>
          <w:lang w:val="de-DE"/>
        </w:rPr>
      </w:pPr>
      <w:r>
        <w:rPr>
          <w:noProof/>
          <w:lang w:val="de-DE"/>
        </w:rPr>
        <w:lastRenderedPageBreak/>
        <w:drawing>
          <wp:anchor distT="0" distB="0" distL="114300" distR="114300" simplePos="0" relativeHeight="251665408" behindDoc="1" locked="0" layoutInCell="1" allowOverlap="1" wp14:anchorId="57859486" wp14:editId="07B4A681">
            <wp:simplePos x="0" y="0"/>
            <wp:positionH relativeFrom="column">
              <wp:posOffset>0</wp:posOffset>
            </wp:positionH>
            <wp:positionV relativeFrom="paragraph">
              <wp:posOffset>74930</wp:posOffset>
            </wp:positionV>
            <wp:extent cx="2021840" cy="1185545"/>
            <wp:effectExtent l="0" t="0" r="10160" b="8255"/>
            <wp:wrapTopAndBottom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5" t="30564" r="28179" b="25506"/>
                    <a:stretch/>
                  </pic:blipFill>
                  <pic:spPr bwMode="auto">
                    <a:xfrm>
                      <a:off x="0" y="0"/>
                      <a:ext cx="2021840" cy="118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2E8CD" w14:textId="45D51A01" w:rsidR="00A549B7" w:rsidRPr="00D0381E" w:rsidRDefault="00D0381E" w:rsidP="00D0381E">
      <w:pPr>
        <w:widowControl w:val="0"/>
        <w:autoSpaceDE w:val="0"/>
        <w:autoSpaceDN w:val="0"/>
        <w:adjustRightInd w:val="0"/>
        <w:rPr>
          <w:rFonts w:ascii="Times" w:hAnsi="Times" w:cs="Times"/>
          <w:b/>
          <w:i/>
          <w:sz w:val="14"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70528" behindDoc="1" locked="0" layoutInCell="1" allowOverlap="1" wp14:anchorId="73AB0B49" wp14:editId="100D2594">
            <wp:simplePos x="0" y="0"/>
            <wp:positionH relativeFrom="column">
              <wp:posOffset>114300</wp:posOffset>
            </wp:positionH>
            <wp:positionV relativeFrom="paragraph">
              <wp:posOffset>7555230</wp:posOffset>
            </wp:positionV>
            <wp:extent cx="2221230" cy="423545"/>
            <wp:effectExtent l="0" t="0" r="0" b="8255"/>
            <wp:wrapTopAndBottom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6" t="32733" r="30112" b="52437"/>
                    <a:stretch/>
                  </pic:blipFill>
                  <pic:spPr bwMode="auto">
                    <a:xfrm>
                      <a:off x="0" y="0"/>
                      <a:ext cx="2221230" cy="42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9B7">
        <w:rPr>
          <w:noProof/>
          <w:lang w:val="de-DE"/>
        </w:rPr>
        <w:drawing>
          <wp:anchor distT="0" distB="0" distL="114300" distR="114300" simplePos="0" relativeHeight="251662336" behindDoc="1" locked="0" layoutInCell="1" allowOverlap="1" wp14:anchorId="05609AB7" wp14:editId="07456624">
            <wp:simplePos x="0" y="0"/>
            <wp:positionH relativeFrom="column">
              <wp:posOffset>0</wp:posOffset>
            </wp:positionH>
            <wp:positionV relativeFrom="paragraph">
              <wp:posOffset>2983230</wp:posOffset>
            </wp:positionV>
            <wp:extent cx="2665730" cy="908050"/>
            <wp:effectExtent l="0" t="0" r="1270" b="6350"/>
            <wp:wrapTopAndBottom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81" t="55883" r="24212" b="11734"/>
                    <a:stretch/>
                  </pic:blipFill>
                  <pic:spPr bwMode="auto">
                    <a:xfrm>
                      <a:off x="0" y="0"/>
                      <a:ext cx="266573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9B7">
        <w:rPr>
          <w:noProof/>
          <w:lang w:val="de-DE"/>
        </w:rPr>
        <w:drawing>
          <wp:anchor distT="0" distB="0" distL="114300" distR="114300" simplePos="0" relativeHeight="251667456" behindDoc="1" locked="0" layoutInCell="1" allowOverlap="1" wp14:anchorId="62D9C3E2" wp14:editId="529E8B99">
            <wp:simplePos x="0" y="0"/>
            <wp:positionH relativeFrom="column">
              <wp:posOffset>0</wp:posOffset>
            </wp:positionH>
            <wp:positionV relativeFrom="paragraph">
              <wp:posOffset>1040130</wp:posOffset>
            </wp:positionV>
            <wp:extent cx="2154555" cy="960755"/>
            <wp:effectExtent l="0" t="0" r="4445" b="4445"/>
            <wp:wrapTopAndBottom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1" t="31105" r="20448" b="24041"/>
                    <a:stretch/>
                  </pic:blipFill>
                  <pic:spPr bwMode="auto">
                    <a:xfrm>
                      <a:off x="0" y="0"/>
                      <a:ext cx="2154555" cy="96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9B7">
        <w:rPr>
          <w:noProof/>
          <w:lang w:val="de-DE"/>
        </w:rPr>
        <w:drawing>
          <wp:anchor distT="0" distB="0" distL="114300" distR="114300" simplePos="0" relativeHeight="251666432" behindDoc="1" locked="0" layoutInCell="1" allowOverlap="1" wp14:anchorId="1D8A533B" wp14:editId="2CAD0ED7">
            <wp:simplePos x="0" y="0"/>
            <wp:positionH relativeFrom="column">
              <wp:posOffset>0</wp:posOffset>
            </wp:positionH>
            <wp:positionV relativeFrom="paragraph">
              <wp:posOffset>74930</wp:posOffset>
            </wp:positionV>
            <wp:extent cx="2239010" cy="966470"/>
            <wp:effectExtent l="0" t="0" r="0" b="0"/>
            <wp:wrapTopAndBottom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4" t="48645" r="19939" b="7230"/>
                    <a:stretch/>
                  </pic:blipFill>
                  <pic:spPr bwMode="auto">
                    <a:xfrm>
                      <a:off x="0" y="0"/>
                      <a:ext cx="2239010" cy="96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A549B7" w:rsidRPr="00D0381E" w:rsidSect="00703991">
      <w:pgSz w:w="12240" w:h="15840"/>
      <w:pgMar w:top="720" w:right="720" w:bottom="720" w:left="720" w:header="720" w:footer="720" w:gutter="0"/>
      <w:cols w:num="2"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charset w:val="80"/>
    <w:family w:val="modern"/>
    <w:pitch w:val="fixed"/>
    <w:sig w:usb0="E00002FF" w:usb1="6AC7FDFB" w:usb2="08000012" w:usb3="00000000" w:csb0="000200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4B94BEC8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"/>
      <w:lvlJc w:val="left"/>
      <w:pPr>
        <w:ind w:left="720" w:hanging="360"/>
      </w:pPr>
    </w:lvl>
    <w:lvl w:ilvl="1" w:tplc="0000012E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B70E2F8C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07"/>
    <w:multiLevelType w:val="hybridMultilevel"/>
    <w:tmpl w:val="00000007"/>
    <w:lvl w:ilvl="0" w:tplc="0000025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0008"/>
    <w:multiLevelType w:val="hybridMultilevel"/>
    <w:tmpl w:val="B9F438E6"/>
    <w:lvl w:ilvl="0" w:tplc="000002B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49159B3"/>
    <w:multiLevelType w:val="hybridMultilevel"/>
    <w:tmpl w:val="C79638AA"/>
    <w:lvl w:ilvl="0" w:tplc="000002BD">
      <w:start w:val="1"/>
      <w:numFmt w:val="bullet"/>
      <w:lvlText w:val="•"/>
      <w:lvlJc w:val="left"/>
      <w:pPr>
        <w:ind w:left="720" w:hanging="360"/>
      </w:p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7DD59FA"/>
    <w:multiLevelType w:val="hybridMultilevel"/>
    <w:tmpl w:val="19869130"/>
    <w:lvl w:ilvl="0" w:tplc="D7BCEF20">
      <w:start w:val="1"/>
      <w:numFmt w:val="bullet"/>
      <w:lvlText w:val="•"/>
      <w:lvlJc w:val="left"/>
      <w:pPr>
        <w:ind w:left="1328" w:hanging="1158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B42159C"/>
    <w:multiLevelType w:val="hybridMultilevel"/>
    <w:tmpl w:val="91BED2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C9D21EB"/>
    <w:multiLevelType w:val="hybridMultilevel"/>
    <w:tmpl w:val="D0E21FDA"/>
    <w:lvl w:ilvl="0" w:tplc="00000001">
      <w:start w:val="1"/>
      <w:numFmt w:val="bullet"/>
      <w:lvlText w:val="•"/>
      <w:lvlJc w:val="left"/>
      <w:pPr>
        <w:ind w:left="360" w:hanging="360"/>
      </w:p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0FBF455A"/>
    <w:multiLevelType w:val="hybridMultilevel"/>
    <w:tmpl w:val="94421C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18727B1"/>
    <w:multiLevelType w:val="hybridMultilevel"/>
    <w:tmpl w:val="C9B81D5A"/>
    <w:lvl w:ilvl="0" w:tplc="00000001">
      <w:start w:val="1"/>
      <w:numFmt w:val="bullet"/>
      <w:lvlText w:val="•"/>
      <w:lvlJc w:val="left"/>
      <w:pPr>
        <w:ind w:left="360" w:hanging="360"/>
      </w:p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19737AC8"/>
    <w:multiLevelType w:val="hybridMultilevel"/>
    <w:tmpl w:val="F1FAB7FA"/>
    <w:lvl w:ilvl="0" w:tplc="EE48F35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C662BD4"/>
    <w:multiLevelType w:val="hybridMultilevel"/>
    <w:tmpl w:val="38D499B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951BB3"/>
    <w:multiLevelType w:val="multilevel"/>
    <w:tmpl w:val="341A3A1E"/>
    <w:lvl w:ilvl="0">
      <w:start w:val="1"/>
      <w:numFmt w:val="bullet"/>
      <w:lvlText w:val="o"/>
      <w:lvlJc w:val="left"/>
      <w:pPr>
        <w:ind w:left="1440" w:hanging="1327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F7324D6"/>
    <w:multiLevelType w:val="hybridMultilevel"/>
    <w:tmpl w:val="D850F0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11900DC"/>
    <w:multiLevelType w:val="multilevel"/>
    <w:tmpl w:val="00000001"/>
    <w:lvl w:ilvl="0">
      <w:start w:val="1"/>
      <w:numFmt w:val="bullet"/>
      <w:lvlText w:val="•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144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24C25CAF"/>
    <w:multiLevelType w:val="hybridMultilevel"/>
    <w:tmpl w:val="BA3869F2"/>
    <w:lvl w:ilvl="0" w:tplc="04070019">
      <w:start w:val="1"/>
      <w:numFmt w:val="lowerLetter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2A2B6529"/>
    <w:multiLevelType w:val="hybridMultilevel"/>
    <w:tmpl w:val="66926448"/>
    <w:lvl w:ilvl="0" w:tplc="04070017">
      <w:start w:val="1"/>
      <w:numFmt w:val="lowerLetter"/>
      <w:lvlText w:val="%1)"/>
      <w:lvlJc w:val="left"/>
      <w:pPr>
        <w:ind w:left="530" w:hanging="360"/>
      </w:pPr>
    </w:lvl>
    <w:lvl w:ilvl="1" w:tplc="04070019">
      <w:start w:val="1"/>
      <w:numFmt w:val="lowerLetter"/>
      <w:lvlText w:val="%2."/>
      <w:lvlJc w:val="left"/>
      <w:pPr>
        <w:ind w:left="1250" w:hanging="360"/>
      </w:pPr>
    </w:lvl>
    <w:lvl w:ilvl="2" w:tplc="0407001B" w:tentative="1">
      <w:start w:val="1"/>
      <w:numFmt w:val="lowerRoman"/>
      <w:lvlText w:val="%3."/>
      <w:lvlJc w:val="right"/>
      <w:pPr>
        <w:ind w:left="1970" w:hanging="180"/>
      </w:pPr>
    </w:lvl>
    <w:lvl w:ilvl="3" w:tplc="0407000F" w:tentative="1">
      <w:start w:val="1"/>
      <w:numFmt w:val="decimal"/>
      <w:lvlText w:val="%4."/>
      <w:lvlJc w:val="left"/>
      <w:pPr>
        <w:ind w:left="2690" w:hanging="360"/>
      </w:pPr>
    </w:lvl>
    <w:lvl w:ilvl="4" w:tplc="04070019" w:tentative="1">
      <w:start w:val="1"/>
      <w:numFmt w:val="lowerLetter"/>
      <w:lvlText w:val="%5."/>
      <w:lvlJc w:val="left"/>
      <w:pPr>
        <w:ind w:left="3410" w:hanging="360"/>
      </w:pPr>
    </w:lvl>
    <w:lvl w:ilvl="5" w:tplc="0407001B" w:tentative="1">
      <w:start w:val="1"/>
      <w:numFmt w:val="lowerRoman"/>
      <w:lvlText w:val="%6."/>
      <w:lvlJc w:val="right"/>
      <w:pPr>
        <w:ind w:left="4130" w:hanging="180"/>
      </w:pPr>
    </w:lvl>
    <w:lvl w:ilvl="6" w:tplc="0407000F" w:tentative="1">
      <w:start w:val="1"/>
      <w:numFmt w:val="decimal"/>
      <w:lvlText w:val="%7."/>
      <w:lvlJc w:val="left"/>
      <w:pPr>
        <w:ind w:left="4850" w:hanging="360"/>
      </w:pPr>
    </w:lvl>
    <w:lvl w:ilvl="7" w:tplc="04070019" w:tentative="1">
      <w:start w:val="1"/>
      <w:numFmt w:val="lowerLetter"/>
      <w:lvlText w:val="%8."/>
      <w:lvlJc w:val="left"/>
      <w:pPr>
        <w:ind w:left="5570" w:hanging="360"/>
      </w:pPr>
    </w:lvl>
    <w:lvl w:ilvl="8" w:tplc="0407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1">
    <w:nsid w:val="2C1B5650"/>
    <w:multiLevelType w:val="multilevel"/>
    <w:tmpl w:val="94EEE218"/>
    <w:lvl w:ilvl="0">
      <w:start w:val="1"/>
      <w:numFmt w:val="bullet"/>
      <w:lvlText w:val="o"/>
      <w:lvlJc w:val="left"/>
      <w:pPr>
        <w:ind w:left="1384" w:hanging="1271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01F5B98"/>
    <w:multiLevelType w:val="hybridMultilevel"/>
    <w:tmpl w:val="49965D3A"/>
    <w:lvl w:ilvl="0" w:tplc="000001F5">
      <w:start w:val="1"/>
      <w:numFmt w:val="bullet"/>
      <w:lvlText w:val="•"/>
      <w:lvlJc w:val="left"/>
      <w:pPr>
        <w:ind w:left="360" w:hanging="360"/>
      </w:p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31067D06"/>
    <w:multiLevelType w:val="hybridMultilevel"/>
    <w:tmpl w:val="341A3A1E"/>
    <w:lvl w:ilvl="0" w:tplc="9510250A">
      <w:start w:val="1"/>
      <w:numFmt w:val="bullet"/>
      <w:lvlText w:val="o"/>
      <w:lvlJc w:val="left"/>
      <w:pPr>
        <w:ind w:left="1440" w:hanging="1327"/>
      </w:pPr>
      <w:rPr>
        <w:rFonts w:ascii="Courier New" w:hAnsi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23C5C1B"/>
    <w:multiLevelType w:val="multilevel"/>
    <w:tmpl w:val="0B6A2E24"/>
    <w:lvl w:ilvl="0">
      <w:start w:val="1"/>
      <w:numFmt w:val="bullet"/>
      <w:lvlText w:val="•"/>
      <w:lvlJc w:val="left"/>
      <w:pPr>
        <w:ind w:left="720" w:hanging="663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25F313F"/>
    <w:multiLevelType w:val="hybridMultilevel"/>
    <w:tmpl w:val="7320EE84"/>
    <w:lvl w:ilvl="0" w:tplc="A0B4A7A2">
      <w:start w:val="1"/>
      <w:numFmt w:val="bullet"/>
      <w:lvlText w:val="•"/>
      <w:lvlJc w:val="left"/>
      <w:pPr>
        <w:ind w:left="567" w:hanging="51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28F521A"/>
    <w:multiLevelType w:val="hybridMultilevel"/>
    <w:tmpl w:val="CB6EF858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5646D7D"/>
    <w:multiLevelType w:val="hybridMultilevel"/>
    <w:tmpl w:val="26EC98A4"/>
    <w:lvl w:ilvl="0" w:tplc="04070017">
      <w:start w:val="1"/>
      <w:numFmt w:val="lowerLetter"/>
      <w:lvlText w:val="%1)"/>
      <w:lvlJc w:val="left"/>
      <w:pPr>
        <w:ind w:left="530" w:hanging="360"/>
      </w:pPr>
    </w:lvl>
    <w:lvl w:ilvl="1" w:tplc="04070019">
      <w:start w:val="1"/>
      <w:numFmt w:val="lowerLetter"/>
      <w:lvlText w:val="%2."/>
      <w:lvlJc w:val="left"/>
      <w:pPr>
        <w:ind w:left="1250" w:hanging="360"/>
      </w:pPr>
    </w:lvl>
    <w:lvl w:ilvl="2" w:tplc="0407001B" w:tentative="1">
      <w:start w:val="1"/>
      <w:numFmt w:val="lowerRoman"/>
      <w:lvlText w:val="%3."/>
      <w:lvlJc w:val="right"/>
      <w:pPr>
        <w:ind w:left="1970" w:hanging="180"/>
      </w:pPr>
    </w:lvl>
    <w:lvl w:ilvl="3" w:tplc="0407000F" w:tentative="1">
      <w:start w:val="1"/>
      <w:numFmt w:val="decimal"/>
      <w:lvlText w:val="%4."/>
      <w:lvlJc w:val="left"/>
      <w:pPr>
        <w:ind w:left="2690" w:hanging="360"/>
      </w:pPr>
    </w:lvl>
    <w:lvl w:ilvl="4" w:tplc="04070019" w:tentative="1">
      <w:start w:val="1"/>
      <w:numFmt w:val="lowerLetter"/>
      <w:lvlText w:val="%5."/>
      <w:lvlJc w:val="left"/>
      <w:pPr>
        <w:ind w:left="3410" w:hanging="360"/>
      </w:pPr>
    </w:lvl>
    <w:lvl w:ilvl="5" w:tplc="0407001B" w:tentative="1">
      <w:start w:val="1"/>
      <w:numFmt w:val="lowerRoman"/>
      <w:lvlText w:val="%6."/>
      <w:lvlJc w:val="right"/>
      <w:pPr>
        <w:ind w:left="4130" w:hanging="180"/>
      </w:pPr>
    </w:lvl>
    <w:lvl w:ilvl="6" w:tplc="0407000F" w:tentative="1">
      <w:start w:val="1"/>
      <w:numFmt w:val="decimal"/>
      <w:lvlText w:val="%7."/>
      <w:lvlJc w:val="left"/>
      <w:pPr>
        <w:ind w:left="4850" w:hanging="360"/>
      </w:pPr>
    </w:lvl>
    <w:lvl w:ilvl="7" w:tplc="04070019" w:tentative="1">
      <w:start w:val="1"/>
      <w:numFmt w:val="lowerLetter"/>
      <w:lvlText w:val="%8."/>
      <w:lvlJc w:val="left"/>
      <w:pPr>
        <w:ind w:left="5570" w:hanging="360"/>
      </w:pPr>
    </w:lvl>
    <w:lvl w:ilvl="8" w:tplc="0407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8">
    <w:nsid w:val="35F70F5C"/>
    <w:multiLevelType w:val="hybridMultilevel"/>
    <w:tmpl w:val="E22656EE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>
    <w:nsid w:val="365A4F0A"/>
    <w:multiLevelType w:val="hybridMultilevel"/>
    <w:tmpl w:val="D8ACEAA6"/>
    <w:lvl w:ilvl="0" w:tplc="00000001">
      <w:start w:val="1"/>
      <w:numFmt w:val="bullet"/>
      <w:lvlText w:val="•"/>
      <w:lvlJc w:val="left"/>
      <w:pPr>
        <w:ind w:left="360" w:hanging="360"/>
      </w:p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3B933F14"/>
    <w:multiLevelType w:val="hybridMultilevel"/>
    <w:tmpl w:val="3CD2BD68"/>
    <w:lvl w:ilvl="0" w:tplc="0407000F">
      <w:start w:val="1"/>
      <w:numFmt w:val="decimal"/>
      <w:lvlText w:val="%1."/>
      <w:lvlJc w:val="left"/>
      <w:pPr>
        <w:ind w:left="1068" w:hanging="360"/>
      </w:pPr>
    </w:lvl>
    <w:lvl w:ilvl="1" w:tplc="04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>
    <w:nsid w:val="3D176045"/>
    <w:multiLevelType w:val="hybridMultilevel"/>
    <w:tmpl w:val="0FDCD6B6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62300E9"/>
    <w:multiLevelType w:val="hybridMultilevel"/>
    <w:tmpl w:val="38D499B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6C12941"/>
    <w:multiLevelType w:val="multilevel"/>
    <w:tmpl w:val="19869130"/>
    <w:lvl w:ilvl="0">
      <w:start w:val="1"/>
      <w:numFmt w:val="bullet"/>
      <w:lvlText w:val="•"/>
      <w:lvlJc w:val="left"/>
      <w:pPr>
        <w:ind w:left="1328" w:hanging="1158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F9D076F"/>
    <w:multiLevelType w:val="hybridMultilevel"/>
    <w:tmpl w:val="888E4C78"/>
    <w:lvl w:ilvl="0" w:tplc="000002BD">
      <w:start w:val="1"/>
      <w:numFmt w:val="bullet"/>
      <w:lvlText w:val="•"/>
      <w:lvlJc w:val="left"/>
      <w:pPr>
        <w:ind w:left="720" w:hanging="360"/>
      </w:p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01033D8"/>
    <w:multiLevelType w:val="hybridMultilevel"/>
    <w:tmpl w:val="4F8E6EB6"/>
    <w:lvl w:ilvl="0" w:tplc="0407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6">
    <w:nsid w:val="506B6644"/>
    <w:multiLevelType w:val="hybridMultilevel"/>
    <w:tmpl w:val="070232CA"/>
    <w:lvl w:ilvl="0" w:tplc="000002BD">
      <w:start w:val="1"/>
      <w:numFmt w:val="bullet"/>
      <w:lvlText w:val="•"/>
      <w:lvlJc w:val="left"/>
      <w:pPr>
        <w:ind w:left="360" w:hanging="360"/>
      </w:p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53CE5447"/>
    <w:multiLevelType w:val="hybridMultilevel"/>
    <w:tmpl w:val="E71C9E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B3416F0"/>
    <w:multiLevelType w:val="hybridMultilevel"/>
    <w:tmpl w:val="88E08298"/>
    <w:lvl w:ilvl="0" w:tplc="D8AE326A">
      <w:start w:val="1"/>
      <w:numFmt w:val="bullet"/>
      <w:lvlText w:val="•"/>
      <w:lvlJc w:val="left"/>
      <w:pPr>
        <w:ind w:left="680" w:hanging="51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0781792"/>
    <w:multiLevelType w:val="hybridMultilevel"/>
    <w:tmpl w:val="E520BFA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61930A6E"/>
    <w:multiLevelType w:val="hybridMultilevel"/>
    <w:tmpl w:val="94EEE218"/>
    <w:lvl w:ilvl="0" w:tplc="07409F70">
      <w:start w:val="1"/>
      <w:numFmt w:val="bullet"/>
      <w:lvlText w:val="o"/>
      <w:lvlJc w:val="left"/>
      <w:pPr>
        <w:ind w:left="1384" w:hanging="1271"/>
      </w:pPr>
      <w:rPr>
        <w:rFonts w:ascii="Courier New" w:hAnsi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3F87432"/>
    <w:multiLevelType w:val="hybridMultilevel"/>
    <w:tmpl w:val="D03C23DA"/>
    <w:lvl w:ilvl="0" w:tplc="04070001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42">
    <w:nsid w:val="646E1AEE"/>
    <w:multiLevelType w:val="hybridMultilevel"/>
    <w:tmpl w:val="9474C4AA"/>
    <w:lvl w:ilvl="0" w:tplc="00000001">
      <w:start w:val="1"/>
      <w:numFmt w:val="bullet"/>
      <w:lvlText w:val="•"/>
      <w:lvlJc w:val="left"/>
      <w:pPr>
        <w:ind w:left="360" w:hanging="360"/>
      </w:p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66872636"/>
    <w:multiLevelType w:val="hybridMultilevel"/>
    <w:tmpl w:val="2B8E4A0E"/>
    <w:lvl w:ilvl="0" w:tplc="000002BD">
      <w:start w:val="1"/>
      <w:numFmt w:val="bullet"/>
      <w:lvlText w:val="•"/>
      <w:lvlJc w:val="left"/>
      <w:pPr>
        <w:ind w:left="720" w:hanging="360"/>
      </w:p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BA908D8"/>
    <w:multiLevelType w:val="hybridMultilevel"/>
    <w:tmpl w:val="EEEEA4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F2C44E8"/>
    <w:multiLevelType w:val="hybridMultilevel"/>
    <w:tmpl w:val="5490830A"/>
    <w:lvl w:ilvl="0" w:tplc="000002BD">
      <w:start w:val="1"/>
      <w:numFmt w:val="bullet"/>
      <w:lvlText w:val="•"/>
      <w:lvlJc w:val="left"/>
      <w:pPr>
        <w:ind w:left="360" w:hanging="360"/>
      </w:p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75DD66A3"/>
    <w:multiLevelType w:val="hybridMultilevel"/>
    <w:tmpl w:val="6A1041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6B006A2"/>
    <w:multiLevelType w:val="hybridMultilevel"/>
    <w:tmpl w:val="38D499B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74A27A6"/>
    <w:multiLevelType w:val="hybridMultilevel"/>
    <w:tmpl w:val="90D0F65C"/>
    <w:lvl w:ilvl="0" w:tplc="04070001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18"/>
  </w:num>
  <w:num w:numId="12">
    <w:abstractNumId w:val="25"/>
  </w:num>
  <w:num w:numId="13">
    <w:abstractNumId w:val="24"/>
  </w:num>
  <w:num w:numId="14">
    <w:abstractNumId w:val="23"/>
  </w:num>
  <w:num w:numId="15">
    <w:abstractNumId w:val="16"/>
  </w:num>
  <w:num w:numId="16">
    <w:abstractNumId w:val="40"/>
  </w:num>
  <w:num w:numId="17">
    <w:abstractNumId w:val="21"/>
  </w:num>
  <w:num w:numId="18">
    <w:abstractNumId w:val="9"/>
  </w:num>
  <w:num w:numId="19">
    <w:abstractNumId w:val="33"/>
  </w:num>
  <w:num w:numId="20">
    <w:abstractNumId w:val="38"/>
  </w:num>
  <w:num w:numId="21">
    <w:abstractNumId w:val="41"/>
  </w:num>
  <w:num w:numId="22">
    <w:abstractNumId w:val="20"/>
  </w:num>
  <w:num w:numId="23">
    <w:abstractNumId w:val="35"/>
  </w:num>
  <w:num w:numId="24">
    <w:abstractNumId w:val="37"/>
  </w:num>
  <w:num w:numId="25">
    <w:abstractNumId w:val="44"/>
  </w:num>
  <w:num w:numId="26">
    <w:abstractNumId w:val="12"/>
  </w:num>
  <w:num w:numId="27">
    <w:abstractNumId w:val="46"/>
  </w:num>
  <w:num w:numId="28">
    <w:abstractNumId w:val="28"/>
  </w:num>
  <w:num w:numId="29">
    <w:abstractNumId w:val="48"/>
  </w:num>
  <w:num w:numId="30">
    <w:abstractNumId w:val="17"/>
  </w:num>
  <w:num w:numId="31">
    <w:abstractNumId w:val="27"/>
  </w:num>
  <w:num w:numId="32">
    <w:abstractNumId w:val="22"/>
  </w:num>
  <w:num w:numId="33">
    <w:abstractNumId w:val="19"/>
  </w:num>
  <w:num w:numId="34">
    <w:abstractNumId w:val="47"/>
  </w:num>
  <w:num w:numId="35">
    <w:abstractNumId w:val="39"/>
  </w:num>
  <w:num w:numId="36">
    <w:abstractNumId w:val="32"/>
  </w:num>
  <w:num w:numId="37">
    <w:abstractNumId w:val="15"/>
  </w:num>
  <w:num w:numId="38">
    <w:abstractNumId w:val="29"/>
  </w:num>
  <w:num w:numId="39">
    <w:abstractNumId w:val="30"/>
  </w:num>
  <w:num w:numId="40">
    <w:abstractNumId w:val="42"/>
  </w:num>
  <w:num w:numId="41">
    <w:abstractNumId w:val="31"/>
  </w:num>
  <w:num w:numId="42">
    <w:abstractNumId w:val="11"/>
  </w:num>
  <w:num w:numId="43">
    <w:abstractNumId w:val="13"/>
  </w:num>
  <w:num w:numId="44">
    <w:abstractNumId w:val="26"/>
  </w:num>
  <w:num w:numId="45">
    <w:abstractNumId w:val="34"/>
  </w:num>
  <w:num w:numId="46">
    <w:abstractNumId w:val="43"/>
  </w:num>
  <w:num w:numId="47">
    <w:abstractNumId w:val="36"/>
  </w:num>
  <w:num w:numId="48">
    <w:abstractNumId w:val="45"/>
  </w:num>
  <w:num w:numId="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activeWritingStyle w:appName="MSWord" w:lang="de-DE" w:vendorID="64" w:dllVersion="131078" w:nlCheck="1" w:checkStyle="1"/>
  <w:activeWritingStyle w:appName="MSWord" w:lang="en-US" w:vendorID="64" w:dllVersion="131078" w:nlCheck="1" w:checkStyle="1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3991"/>
    <w:rsid w:val="00037391"/>
    <w:rsid w:val="0003747C"/>
    <w:rsid w:val="00071A02"/>
    <w:rsid w:val="00082866"/>
    <w:rsid w:val="0008648A"/>
    <w:rsid w:val="0009171E"/>
    <w:rsid w:val="000E3AE0"/>
    <w:rsid w:val="001056BB"/>
    <w:rsid w:val="00122C8D"/>
    <w:rsid w:val="00123E02"/>
    <w:rsid w:val="00124FB9"/>
    <w:rsid w:val="001345BB"/>
    <w:rsid w:val="001770B0"/>
    <w:rsid w:val="00190E89"/>
    <w:rsid w:val="001A58CC"/>
    <w:rsid w:val="001D1198"/>
    <w:rsid w:val="001E5DC5"/>
    <w:rsid w:val="00205799"/>
    <w:rsid w:val="00236476"/>
    <w:rsid w:val="002439DD"/>
    <w:rsid w:val="00256543"/>
    <w:rsid w:val="00261D2C"/>
    <w:rsid w:val="002B5682"/>
    <w:rsid w:val="002E72A4"/>
    <w:rsid w:val="00377281"/>
    <w:rsid w:val="00380EB5"/>
    <w:rsid w:val="00385F56"/>
    <w:rsid w:val="003E7DC5"/>
    <w:rsid w:val="003F7E82"/>
    <w:rsid w:val="004006C0"/>
    <w:rsid w:val="00414D13"/>
    <w:rsid w:val="00436F47"/>
    <w:rsid w:val="004508DA"/>
    <w:rsid w:val="0046563E"/>
    <w:rsid w:val="00480A8E"/>
    <w:rsid w:val="00492C14"/>
    <w:rsid w:val="004A19D2"/>
    <w:rsid w:val="004C49BC"/>
    <w:rsid w:val="004D13E8"/>
    <w:rsid w:val="004E0622"/>
    <w:rsid w:val="004F0BF4"/>
    <w:rsid w:val="005122A8"/>
    <w:rsid w:val="005429B9"/>
    <w:rsid w:val="00552812"/>
    <w:rsid w:val="005855FF"/>
    <w:rsid w:val="005B492C"/>
    <w:rsid w:val="005C16D7"/>
    <w:rsid w:val="005E3163"/>
    <w:rsid w:val="00617EB4"/>
    <w:rsid w:val="00645377"/>
    <w:rsid w:val="00656994"/>
    <w:rsid w:val="00691434"/>
    <w:rsid w:val="006B0E28"/>
    <w:rsid w:val="006F42DB"/>
    <w:rsid w:val="006F589C"/>
    <w:rsid w:val="00703991"/>
    <w:rsid w:val="0072399F"/>
    <w:rsid w:val="007243D6"/>
    <w:rsid w:val="00725A9C"/>
    <w:rsid w:val="0076555B"/>
    <w:rsid w:val="00777FED"/>
    <w:rsid w:val="007861FB"/>
    <w:rsid w:val="00786A3E"/>
    <w:rsid w:val="007C43FB"/>
    <w:rsid w:val="007C58A2"/>
    <w:rsid w:val="007C7E42"/>
    <w:rsid w:val="007E2790"/>
    <w:rsid w:val="00815462"/>
    <w:rsid w:val="008406E7"/>
    <w:rsid w:val="008417D0"/>
    <w:rsid w:val="00872527"/>
    <w:rsid w:val="00876DFA"/>
    <w:rsid w:val="008B0850"/>
    <w:rsid w:val="008F72E2"/>
    <w:rsid w:val="009032B3"/>
    <w:rsid w:val="009120B3"/>
    <w:rsid w:val="00935314"/>
    <w:rsid w:val="009965CB"/>
    <w:rsid w:val="009C5F1E"/>
    <w:rsid w:val="009E2B08"/>
    <w:rsid w:val="009E6A33"/>
    <w:rsid w:val="00A0170E"/>
    <w:rsid w:val="00A02743"/>
    <w:rsid w:val="00A15C2B"/>
    <w:rsid w:val="00A20443"/>
    <w:rsid w:val="00A310EB"/>
    <w:rsid w:val="00A549B7"/>
    <w:rsid w:val="00A723D9"/>
    <w:rsid w:val="00A73E90"/>
    <w:rsid w:val="00A7661D"/>
    <w:rsid w:val="00B2142A"/>
    <w:rsid w:val="00B34C50"/>
    <w:rsid w:val="00B45629"/>
    <w:rsid w:val="00B53521"/>
    <w:rsid w:val="00B66A7D"/>
    <w:rsid w:val="00BB54B3"/>
    <w:rsid w:val="00BE3B59"/>
    <w:rsid w:val="00C030A6"/>
    <w:rsid w:val="00C03BF4"/>
    <w:rsid w:val="00C24C59"/>
    <w:rsid w:val="00C6262E"/>
    <w:rsid w:val="00C63740"/>
    <w:rsid w:val="00C93025"/>
    <w:rsid w:val="00CD1A94"/>
    <w:rsid w:val="00CD61CD"/>
    <w:rsid w:val="00CE6CD7"/>
    <w:rsid w:val="00D0381E"/>
    <w:rsid w:val="00D05F32"/>
    <w:rsid w:val="00D069F6"/>
    <w:rsid w:val="00D1139F"/>
    <w:rsid w:val="00D527BA"/>
    <w:rsid w:val="00D575AF"/>
    <w:rsid w:val="00D60EEC"/>
    <w:rsid w:val="00D627F0"/>
    <w:rsid w:val="00D814E3"/>
    <w:rsid w:val="00D82B2E"/>
    <w:rsid w:val="00DA08F4"/>
    <w:rsid w:val="00DA778B"/>
    <w:rsid w:val="00DD36A5"/>
    <w:rsid w:val="00E15B0C"/>
    <w:rsid w:val="00E27448"/>
    <w:rsid w:val="00E31787"/>
    <w:rsid w:val="00E63451"/>
    <w:rsid w:val="00E86BBB"/>
    <w:rsid w:val="00E96927"/>
    <w:rsid w:val="00EA6EF6"/>
    <w:rsid w:val="00EB1B5B"/>
    <w:rsid w:val="00EB2248"/>
    <w:rsid w:val="00ED1305"/>
    <w:rsid w:val="00F638C5"/>
    <w:rsid w:val="00F6640E"/>
    <w:rsid w:val="00FC08CB"/>
    <w:rsid w:val="00FC77E6"/>
    <w:rsid w:val="00FF1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D78C0A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F6640E"/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03991"/>
    <w:pPr>
      <w:ind w:left="720"/>
      <w:contextualSpacing/>
    </w:p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C6262E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C6262E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4006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einLeerraum">
    <w:name w:val="No Spacing"/>
    <w:uiPriority w:val="1"/>
    <w:qFormat/>
    <w:rsid w:val="00E27448"/>
    <w:rPr>
      <w:rFonts w:eastAsiaTheme="minorHAnsi"/>
      <w:sz w:val="22"/>
      <w:szCs w:val="22"/>
      <w:lang w:val="de-CH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F6640E"/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03991"/>
    <w:pPr>
      <w:ind w:left="720"/>
      <w:contextualSpacing/>
    </w:p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C6262E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C6262E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4006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einLeerraum">
    <w:name w:val="No Spacing"/>
    <w:uiPriority w:val="1"/>
    <w:qFormat/>
    <w:rsid w:val="00E27448"/>
    <w:rPr>
      <w:rFonts w:eastAsiaTheme="minorHAnsi"/>
      <w:sz w:val="22"/>
      <w:szCs w:val="22"/>
      <w:lang w:val="de-CH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852C998-16A0-8343-9374-1E4C4F9A5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2561</Words>
  <Characters>16136</Characters>
  <Application>Microsoft Macintosh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Seraya Takahashi</dc:creator>
  <cp:keywords/>
  <dc:description/>
  <cp:lastModifiedBy>Seraya Takahashi</cp:lastModifiedBy>
  <cp:revision>104</cp:revision>
  <dcterms:created xsi:type="dcterms:W3CDTF">2013-11-11T14:54:00Z</dcterms:created>
  <dcterms:modified xsi:type="dcterms:W3CDTF">2013-11-12T11:54:00Z</dcterms:modified>
</cp:coreProperties>
</file>